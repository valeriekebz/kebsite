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2D821EAE" w14:textId="77777777" w:rsidR="0058554E" w:rsidRDefault="00033005">
      <w:pPr>
        <w:pStyle w:val="divdocumentdivname"/>
        <w:pBdr>
          <w:top w:val="single" w:sz="8" w:space="0" w:color="000000"/>
          <w:bottom w:val="single" w:sz="8" w:space="8" w:color="000000"/>
        </w:pBdr>
        <w:spacing w:line="640" w:lineRule="atLeast"/>
        <w:jc w:val="center"/>
        <w:rPr>
          <w:b/>
          <w:bCs/>
          <w:smallCaps/>
          <w:sz w:val="48"/>
          <w:szCs w:val="48"/>
        </w:rPr>
      </w:pPr>
      <w:r>
        <w:rPr>
          <w:rStyle w:val="span"/>
          <w:b/>
          <w:bCs/>
          <w:smallCaps/>
          <w:sz w:val="48"/>
          <w:szCs w:val="48"/>
        </w:rPr>
        <w:t>MARGARET</w:t>
      </w:r>
      <w:r>
        <w:rPr>
          <w:b/>
          <w:bCs/>
          <w:smallCaps/>
          <w:sz w:val="48"/>
          <w:szCs w:val="48"/>
        </w:rPr>
        <w:t xml:space="preserve"> </w:t>
      </w:r>
      <w:r>
        <w:rPr>
          <w:rStyle w:val="span"/>
          <w:b/>
          <w:bCs/>
          <w:smallCaps/>
          <w:sz w:val="48"/>
          <w:szCs w:val="48"/>
        </w:rPr>
        <w:t>WACHIRA</w:t>
      </w:r>
    </w:p>
    <w:p w14:paraId="73DFD778" w14:textId="77777777" w:rsidR="0058554E" w:rsidRDefault="00033005">
      <w:pPr>
        <w:pStyle w:val="divdocumentdivlowerborder"/>
        <w:spacing w:before="40"/>
      </w:pPr>
      <w:r>
        <w:t> </w:t>
      </w:r>
    </w:p>
    <w:p w14:paraId="6D5A03C3" w14:textId="77777777" w:rsidR="0058554E" w:rsidRDefault="00033005">
      <w:pPr>
        <w:pStyle w:val="div"/>
        <w:spacing w:line="0" w:lineRule="atLeast"/>
        <w:rPr>
          <w:sz w:val="0"/>
          <w:szCs w:val="0"/>
        </w:rPr>
      </w:pPr>
      <w:r>
        <w:rPr>
          <w:sz w:val="0"/>
          <w:szCs w:val="0"/>
        </w:rPr>
        <w:t> </w:t>
      </w:r>
    </w:p>
    <w:p w14:paraId="314F42B5" w14:textId="7DCA9FED" w:rsidR="0058554E" w:rsidRPr="00EC128B" w:rsidRDefault="00033005">
      <w:pPr>
        <w:pStyle w:val="divaddress"/>
        <w:pBdr>
          <w:bottom w:val="none" w:sz="0" w:space="10" w:color="auto"/>
        </w:pBdr>
        <w:spacing w:before="120"/>
        <w:rPr>
          <w:rFonts w:ascii="Verdana" w:hAnsi="Verdana"/>
          <w:sz w:val="18"/>
          <w:szCs w:val="18"/>
        </w:rPr>
      </w:pPr>
      <w:r w:rsidRPr="00EC128B">
        <w:rPr>
          <w:rStyle w:val="span"/>
          <w:rFonts w:ascii="Verdana" w:hAnsi="Verdana"/>
          <w:sz w:val="18"/>
          <w:szCs w:val="18"/>
        </w:rPr>
        <w:t>P.O. BOX 482-00515 NAIROBI</w:t>
      </w:r>
      <w:r w:rsidRPr="00EC128B">
        <w:rPr>
          <w:rStyle w:val="divdocumentdivaddressli"/>
          <w:rFonts w:ascii="Verdana" w:hAnsi="Verdana"/>
          <w:sz w:val="18"/>
          <w:szCs w:val="18"/>
        </w:rPr>
        <w:t xml:space="preserve"> </w:t>
      </w:r>
      <w:r w:rsidRPr="00EC128B">
        <w:rPr>
          <w:rStyle w:val="documentbullet"/>
          <w:rFonts w:ascii="Arial" w:hAnsi="Arial" w:cs="Arial"/>
          <w:sz w:val="18"/>
          <w:szCs w:val="18"/>
        </w:rPr>
        <w:t>♦</w:t>
      </w:r>
      <w:r w:rsidRPr="00EC128B">
        <w:rPr>
          <w:rStyle w:val="divdocumentdivaddressli"/>
          <w:rFonts w:ascii="Verdana" w:hAnsi="Verdana"/>
          <w:sz w:val="18"/>
          <w:szCs w:val="18"/>
        </w:rPr>
        <w:t xml:space="preserve"> </w:t>
      </w:r>
      <w:r w:rsidRPr="00EC128B">
        <w:rPr>
          <w:rStyle w:val="span"/>
          <w:rFonts w:ascii="Verdana" w:hAnsi="Verdana"/>
          <w:sz w:val="18"/>
          <w:szCs w:val="18"/>
        </w:rPr>
        <w:t>C: +254 723 156 805</w:t>
      </w:r>
      <w:r w:rsidRPr="00EC128B">
        <w:rPr>
          <w:rFonts w:ascii="Verdana" w:hAnsi="Verdana"/>
          <w:sz w:val="18"/>
          <w:szCs w:val="18"/>
        </w:rPr>
        <w:t xml:space="preserve"> </w:t>
      </w:r>
      <w:r w:rsidRPr="00EC128B">
        <w:rPr>
          <w:rStyle w:val="documentbullet"/>
          <w:rFonts w:ascii="Arial" w:hAnsi="Arial" w:cs="Arial"/>
          <w:sz w:val="18"/>
          <w:szCs w:val="18"/>
        </w:rPr>
        <w:t>♦</w:t>
      </w:r>
      <w:r w:rsidRPr="00EC128B">
        <w:rPr>
          <w:rStyle w:val="divdocumentdivaddressli"/>
          <w:rFonts w:ascii="Verdana" w:hAnsi="Verdana"/>
          <w:sz w:val="18"/>
          <w:szCs w:val="18"/>
        </w:rPr>
        <w:t xml:space="preserve"> </w:t>
      </w:r>
      <w:r w:rsidR="00B0616D">
        <w:rPr>
          <w:rStyle w:val="span"/>
          <w:rFonts w:ascii="Verdana" w:hAnsi="Verdana"/>
          <w:sz w:val="18"/>
          <w:szCs w:val="18"/>
        </w:rPr>
        <w:t>maggie.w</w:t>
      </w:r>
      <w:r w:rsidRPr="00EC128B">
        <w:rPr>
          <w:rStyle w:val="span"/>
          <w:rFonts w:ascii="Verdana" w:hAnsi="Verdana"/>
          <w:sz w:val="18"/>
          <w:szCs w:val="18"/>
        </w:rPr>
        <w:t>achira@gmail.com</w:t>
      </w:r>
      <w:r w:rsidRPr="00EC128B">
        <w:rPr>
          <w:rFonts w:ascii="Verdana" w:hAnsi="Verdana"/>
          <w:sz w:val="18"/>
          <w:szCs w:val="18"/>
        </w:rPr>
        <w:t xml:space="preserve"> </w:t>
      </w:r>
    </w:p>
    <w:p w14:paraId="48BEDEC3" w14:textId="77777777" w:rsidR="0058554E" w:rsidRDefault="00033005">
      <w:pPr>
        <w:pStyle w:val="divdocumentdivheading"/>
        <w:tabs>
          <w:tab w:val="left" w:pos="3717"/>
          <w:tab w:val="left" w:pos="10760"/>
        </w:tabs>
        <w:spacing w:before="260" w:line="32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000000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Professional Summary   </w:t>
      </w:r>
      <w:r>
        <w:rPr>
          <w:strike/>
          <w:color w:val="000000"/>
          <w:sz w:val="30"/>
        </w:rPr>
        <w:tab/>
      </w:r>
    </w:p>
    <w:p w14:paraId="4A7CC4E5" w14:textId="49E9C340" w:rsidR="009753CB" w:rsidRDefault="00033005" w:rsidP="00EC128B">
      <w:pPr>
        <w:pStyle w:val="p"/>
        <w:spacing w:line="320" w:lineRule="atLeast"/>
        <w:jc w:val="both"/>
        <w:rPr>
          <w:rFonts w:ascii="Verdana" w:hAnsi="Verdana"/>
          <w:sz w:val="18"/>
          <w:szCs w:val="18"/>
        </w:rPr>
      </w:pPr>
      <w:r w:rsidRPr="00EC128B">
        <w:rPr>
          <w:rFonts w:ascii="Verdana" w:hAnsi="Verdana"/>
          <w:sz w:val="18"/>
          <w:szCs w:val="18"/>
        </w:rPr>
        <w:t>A vers</w:t>
      </w:r>
      <w:r w:rsidR="000454AC">
        <w:rPr>
          <w:rFonts w:ascii="Verdana" w:hAnsi="Verdana"/>
          <w:sz w:val="18"/>
          <w:szCs w:val="18"/>
        </w:rPr>
        <w:t>atile executi</w:t>
      </w:r>
      <w:r w:rsidR="00E5464C">
        <w:rPr>
          <w:rFonts w:ascii="Verdana" w:hAnsi="Verdana"/>
          <w:sz w:val="18"/>
          <w:szCs w:val="18"/>
        </w:rPr>
        <w:t xml:space="preserve">ve offering </w:t>
      </w:r>
      <w:r w:rsidR="000454AC">
        <w:rPr>
          <w:rFonts w:ascii="Verdana" w:hAnsi="Verdana"/>
          <w:sz w:val="18"/>
          <w:szCs w:val="18"/>
        </w:rPr>
        <w:t>15 years</w:t>
      </w:r>
      <w:r w:rsidR="00E5464C">
        <w:rPr>
          <w:rFonts w:ascii="Verdana" w:hAnsi="Verdana"/>
          <w:sz w:val="18"/>
          <w:szCs w:val="18"/>
        </w:rPr>
        <w:t>+</w:t>
      </w:r>
      <w:r w:rsidR="000454AC">
        <w:rPr>
          <w:rFonts w:ascii="Verdana" w:hAnsi="Verdana"/>
          <w:sz w:val="18"/>
          <w:szCs w:val="18"/>
        </w:rPr>
        <w:t xml:space="preserve"> hands </w:t>
      </w:r>
      <w:r w:rsidRPr="00EC128B">
        <w:rPr>
          <w:rFonts w:ascii="Verdana" w:hAnsi="Verdana"/>
          <w:sz w:val="18"/>
          <w:szCs w:val="18"/>
        </w:rPr>
        <w:t xml:space="preserve">on experience in the human resource field working in different sectors and multiple countries. Adept in </w:t>
      </w:r>
      <w:r w:rsidR="00790726">
        <w:rPr>
          <w:rFonts w:ascii="Verdana" w:hAnsi="Verdana"/>
          <w:sz w:val="18"/>
          <w:szCs w:val="18"/>
        </w:rPr>
        <w:t>problem solving</w:t>
      </w:r>
      <w:r w:rsidRPr="00EC128B">
        <w:rPr>
          <w:rFonts w:ascii="Verdana" w:hAnsi="Verdana"/>
          <w:sz w:val="18"/>
          <w:szCs w:val="18"/>
        </w:rPr>
        <w:t xml:space="preserve"> with analytical/critical thinking skills and thriving in challenging situations while maintaining integrity</w:t>
      </w:r>
      <w:r w:rsidR="00A73EE4">
        <w:rPr>
          <w:rFonts w:ascii="Verdana" w:hAnsi="Verdana"/>
          <w:sz w:val="18"/>
          <w:szCs w:val="18"/>
        </w:rPr>
        <w:t xml:space="preserve"> and accountability</w:t>
      </w:r>
      <w:r w:rsidRPr="00EC128B">
        <w:rPr>
          <w:rFonts w:ascii="Verdana" w:hAnsi="Verdana"/>
          <w:sz w:val="18"/>
          <w:szCs w:val="18"/>
        </w:rPr>
        <w:t xml:space="preserve"> over assigned tasks.</w:t>
      </w:r>
      <w:r w:rsidR="00A93426">
        <w:rPr>
          <w:rFonts w:ascii="Verdana" w:hAnsi="Verdana"/>
          <w:sz w:val="18"/>
          <w:szCs w:val="18"/>
        </w:rPr>
        <w:t xml:space="preserve"> A stra</w:t>
      </w:r>
      <w:r w:rsidR="004318C8">
        <w:rPr>
          <w:rFonts w:ascii="Verdana" w:hAnsi="Verdana"/>
          <w:sz w:val="18"/>
          <w:szCs w:val="18"/>
        </w:rPr>
        <w:t>tegist and developer of talent</w:t>
      </w:r>
      <w:r w:rsidR="00790726">
        <w:rPr>
          <w:rFonts w:ascii="Verdana" w:hAnsi="Verdana"/>
          <w:sz w:val="18"/>
          <w:szCs w:val="18"/>
        </w:rPr>
        <w:t>,</w:t>
      </w:r>
      <w:r w:rsidR="004318C8">
        <w:rPr>
          <w:rFonts w:ascii="Verdana" w:hAnsi="Verdana"/>
          <w:sz w:val="18"/>
          <w:szCs w:val="18"/>
        </w:rPr>
        <w:t xml:space="preserve"> </w:t>
      </w:r>
      <w:r w:rsidR="00A93426">
        <w:rPr>
          <w:rFonts w:ascii="Verdana" w:hAnsi="Verdana"/>
          <w:sz w:val="18"/>
          <w:szCs w:val="18"/>
        </w:rPr>
        <w:t xml:space="preserve">able to translate company </w:t>
      </w:r>
      <w:r w:rsidR="00790726">
        <w:rPr>
          <w:rFonts w:ascii="Verdana" w:hAnsi="Verdana"/>
          <w:sz w:val="18"/>
          <w:szCs w:val="18"/>
        </w:rPr>
        <w:t>vision, provide sound judgment to actionable,</w:t>
      </w:r>
      <w:r w:rsidR="00A93426">
        <w:rPr>
          <w:rFonts w:ascii="Verdana" w:hAnsi="Verdana"/>
          <w:sz w:val="18"/>
          <w:szCs w:val="18"/>
        </w:rPr>
        <w:t xml:space="preserve"> and value added goals. </w:t>
      </w:r>
    </w:p>
    <w:p w14:paraId="5D74C3D7" w14:textId="4AD3AEDF" w:rsidR="0058554E" w:rsidRPr="00EC128B" w:rsidRDefault="009753CB" w:rsidP="00EC128B">
      <w:pPr>
        <w:pStyle w:val="p"/>
        <w:spacing w:line="320" w:lineRule="atLeast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I have established a </w:t>
      </w:r>
      <w:r w:rsidR="00790726">
        <w:rPr>
          <w:rFonts w:ascii="Verdana" w:hAnsi="Verdana"/>
          <w:sz w:val="18"/>
          <w:szCs w:val="18"/>
        </w:rPr>
        <w:t>record of accomplishment</w:t>
      </w:r>
      <w:r w:rsidR="00A93426">
        <w:rPr>
          <w:rFonts w:ascii="Verdana" w:hAnsi="Verdana"/>
          <w:sz w:val="18"/>
          <w:szCs w:val="18"/>
        </w:rPr>
        <w:t xml:space="preserve"> of nurturing high performance teams and </w:t>
      </w:r>
      <w:r>
        <w:rPr>
          <w:rFonts w:ascii="Verdana" w:hAnsi="Verdana"/>
          <w:sz w:val="18"/>
          <w:szCs w:val="18"/>
        </w:rPr>
        <w:t xml:space="preserve">I am </w:t>
      </w:r>
      <w:r w:rsidR="00A93426">
        <w:rPr>
          <w:rFonts w:ascii="Verdana" w:hAnsi="Verdana"/>
          <w:sz w:val="18"/>
          <w:szCs w:val="18"/>
        </w:rPr>
        <w:t>compelled to motivate employees to</w:t>
      </w:r>
      <w:r w:rsidR="006A212C">
        <w:rPr>
          <w:rFonts w:ascii="Verdana" w:hAnsi="Verdana"/>
          <w:sz w:val="18"/>
          <w:szCs w:val="18"/>
        </w:rPr>
        <w:t xml:space="preserve"> become</w:t>
      </w:r>
      <w:r w:rsidR="00A93426">
        <w:rPr>
          <w:rFonts w:ascii="Verdana" w:hAnsi="Verdana"/>
          <w:sz w:val="18"/>
          <w:szCs w:val="18"/>
        </w:rPr>
        <w:t xml:space="preserve"> future leaders. </w:t>
      </w:r>
      <w:r>
        <w:rPr>
          <w:rFonts w:ascii="Verdana" w:hAnsi="Verdana"/>
          <w:sz w:val="18"/>
          <w:szCs w:val="18"/>
        </w:rPr>
        <w:t xml:space="preserve">As a dynamic professional, I am </w:t>
      </w:r>
      <w:r w:rsidR="00033005" w:rsidRPr="00EC128B">
        <w:rPr>
          <w:rFonts w:ascii="Verdana" w:hAnsi="Verdana"/>
          <w:sz w:val="18"/>
          <w:szCs w:val="18"/>
        </w:rPr>
        <w:t xml:space="preserve">driven to engage in multiple </w:t>
      </w:r>
      <w:r w:rsidR="00790726" w:rsidRPr="00EC128B">
        <w:rPr>
          <w:rFonts w:ascii="Verdana" w:hAnsi="Verdana"/>
          <w:sz w:val="18"/>
          <w:szCs w:val="18"/>
        </w:rPr>
        <w:t>projects, which</w:t>
      </w:r>
      <w:r w:rsidR="00033005" w:rsidRPr="00EC128B">
        <w:rPr>
          <w:rFonts w:ascii="Verdana" w:hAnsi="Verdana"/>
          <w:sz w:val="18"/>
          <w:szCs w:val="18"/>
        </w:rPr>
        <w:t xml:space="preserve"> result in exemplary customer service and retention.</w:t>
      </w:r>
    </w:p>
    <w:p w14:paraId="638A099D" w14:textId="77777777" w:rsidR="0058554E" w:rsidRDefault="00033005">
      <w:pPr>
        <w:pStyle w:val="divdocumentdivheading"/>
        <w:tabs>
          <w:tab w:val="left" w:pos="4853"/>
          <w:tab w:val="left" w:pos="10760"/>
        </w:tabs>
        <w:spacing w:before="260" w:line="32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000000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Skills   </w:t>
      </w:r>
      <w:r>
        <w:rPr>
          <w:strike/>
          <w:color w:val="000000"/>
          <w:sz w:val="30"/>
        </w:rPr>
        <w:tab/>
      </w:r>
    </w:p>
    <w:tbl>
      <w:tblPr>
        <w:tblStyle w:val="divdocumenttable"/>
        <w:tblW w:w="0" w:type="auto"/>
        <w:tblInd w:w="5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78"/>
        <w:gridCol w:w="5378"/>
      </w:tblGrid>
      <w:tr w:rsidR="0058554E" w14:paraId="58A74706" w14:textId="77777777">
        <w:tc>
          <w:tcPr>
            <w:tcW w:w="5378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419FA533" w14:textId="77777777" w:rsidR="0058554E" w:rsidRPr="00EC128B" w:rsidRDefault="00033005">
            <w:pPr>
              <w:pStyle w:val="divdocumentulli"/>
              <w:numPr>
                <w:ilvl w:val="0"/>
                <w:numId w:val="1"/>
              </w:numPr>
              <w:spacing w:line="320" w:lineRule="atLeast"/>
              <w:ind w:left="460" w:hanging="210"/>
              <w:rPr>
                <w:rFonts w:ascii="Verdana" w:hAnsi="Verdana"/>
                <w:sz w:val="18"/>
                <w:szCs w:val="18"/>
              </w:rPr>
            </w:pPr>
            <w:r w:rsidRPr="00EC128B">
              <w:rPr>
                <w:rFonts w:ascii="Verdana" w:hAnsi="Verdana"/>
                <w:sz w:val="18"/>
                <w:szCs w:val="18"/>
              </w:rPr>
              <w:t>Talent Acquisition, Retention &amp; Succession Planning</w:t>
            </w:r>
          </w:p>
          <w:p w14:paraId="7B4A70BB" w14:textId="77777777" w:rsidR="0058554E" w:rsidRPr="00EC128B" w:rsidRDefault="00033005">
            <w:pPr>
              <w:pStyle w:val="divdocumentulli"/>
              <w:numPr>
                <w:ilvl w:val="0"/>
                <w:numId w:val="1"/>
              </w:numPr>
              <w:spacing w:line="320" w:lineRule="atLeast"/>
              <w:ind w:left="460" w:hanging="210"/>
              <w:rPr>
                <w:rFonts w:ascii="Verdana" w:hAnsi="Verdana"/>
                <w:sz w:val="18"/>
                <w:szCs w:val="18"/>
              </w:rPr>
            </w:pPr>
            <w:r w:rsidRPr="00EC128B">
              <w:rPr>
                <w:rFonts w:ascii="Verdana" w:hAnsi="Verdana"/>
                <w:sz w:val="18"/>
                <w:szCs w:val="18"/>
              </w:rPr>
              <w:t>Talent planning &amp; Management</w:t>
            </w:r>
          </w:p>
          <w:p w14:paraId="71D3A726" w14:textId="77777777" w:rsidR="0058554E" w:rsidRPr="00EC128B" w:rsidRDefault="00033005">
            <w:pPr>
              <w:pStyle w:val="divdocumentulli"/>
              <w:numPr>
                <w:ilvl w:val="0"/>
                <w:numId w:val="1"/>
              </w:numPr>
              <w:spacing w:line="320" w:lineRule="atLeast"/>
              <w:ind w:left="460" w:hanging="210"/>
              <w:rPr>
                <w:rFonts w:ascii="Verdana" w:hAnsi="Verdana"/>
                <w:sz w:val="18"/>
                <w:szCs w:val="18"/>
              </w:rPr>
            </w:pPr>
            <w:r w:rsidRPr="00EC128B">
              <w:rPr>
                <w:rFonts w:ascii="Verdana" w:hAnsi="Verdana"/>
                <w:sz w:val="18"/>
                <w:szCs w:val="18"/>
              </w:rPr>
              <w:t>Reward &amp; Recognition</w:t>
            </w:r>
          </w:p>
          <w:p w14:paraId="5FC04853" w14:textId="77777777" w:rsidR="0058554E" w:rsidRPr="00EC128B" w:rsidRDefault="00033005">
            <w:pPr>
              <w:pStyle w:val="divdocumentulli"/>
              <w:numPr>
                <w:ilvl w:val="0"/>
                <w:numId w:val="1"/>
              </w:numPr>
              <w:spacing w:line="320" w:lineRule="atLeast"/>
              <w:ind w:left="460" w:hanging="210"/>
              <w:rPr>
                <w:rFonts w:ascii="Verdana" w:hAnsi="Verdana"/>
                <w:sz w:val="18"/>
                <w:szCs w:val="18"/>
              </w:rPr>
            </w:pPr>
            <w:r w:rsidRPr="00EC128B">
              <w:rPr>
                <w:rFonts w:ascii="Verdana" w:hAnsi="Verdana"/>
                <w:sz w:val="18"/>
                <w:szCs w:val="18"/>
              </w:rPr>
              <w:t>Management Experience</w:t>
            </w:r>
          </w:p>
          <w:p w14:paraId="6EA38B2A" w14:textId="417B79EE" w:rsidR="0058554E" w:rsidRDefault="00E04612">
            <w:pPr>
              <w:pStyle w:val="divdocumentulli"/>
              <w:numPr>
                <w:ilvl w:val="0"/>
                <w:numId w:val="1"/>
              </w:numPr>
              <w:spacing w:line="320" w:lineRule="atLeast"/>
              <w:ind w:left="460" w:hanging="21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Employee Relations and W</w:t>
            </w:r>
            <w:r w:rsidR="00033005" w:rsidRPr="00EC128B">
              <w:rPr>
                <w:rFonts w:ascii="Verdana" w:hAnsi="Verdana"/>
                <w:sz w:val="18"/>
                <w:szCs w:val="18"/>
              </w:rPr>
              <w:t>elfare</w:t>
            </w:r>
          </w:p>
          <w:p w14:paraId="3972B239" w14:textId="4495E3CC" w:rsidR="00561ADB" w:rsidRDefault="00FB4737">
            <w:pPr>
              <w:pStyle w:val="divdocumentulli"/>
              <w:numPr>
                <w:ilvl w:val="0"/>
                <w:numId w:val="1"/>
              </w:numPr>
              <w:spacing w:line="320" w:lineRule="atLeast"/>
              <w:ind w:left="460" w:hanging="21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Coaching &amp; Mentorsh</w:t>
            </w:r>
            <w:r w:rsidR="00390A73">
              <w:rPr>
                <w:rFonts w:ascii="Verdana" w:hAnsi="Verdana"/>
                <w:sz w:val="18"/>
                <w:szCs w:val="18"/>
              </w:rPr>
              <w:t>ip</w:t>
            </w:r>
          </w:p>
          <w:p w14:paraId="4550E7AB" w14:textId="6B060C2D" w:rsidR="0094175D" w:rsidRPr="00EC128B" w:rsidRDefault="0094175D">
            <w:pPr>
              <w:pStyle w:val="divdocumentulli"/>
              <w:numPr>
                <w:ilvl w:val="0"/>
                <w:numId w:val="1"/>
              </w:numPr>
              <w:spacing w:line="320" w:lineRule="atLeast"/>
              <w:ind w:left="460" w:hanging="21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Data Analytics</w:t>
            </w:r>
          </w:p>
          <w:p w14:paraId="131EC37F" w14:textId="77777777" w:rsidR="0058554E" w:rsidRPr="00EC128B" w:rsidRDefault="0058554E" w:rsidP="00EC128B">
            <w:pPr>
              <w:pStyle w:val="divdocumentulli"/>
              <w:spacing w:line="320" w:lineRule="atLeast"/>
              <w:ind w:left="460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378" w:type="dxa"/>
            <w:tcBorders>
              <w:left w:val="single" w:sz="8" w:space="0" w:color="FEFDFD"/>
            </w:tcBorders>
            <w:tcMar>
              <w:top w:w="5" w:type="dxa"/>
              <w:left w:w="10" w:type="dxa"/>
              <w:bottom w:w="5" w:type="dxa"/>
              <w:right w:w="5" w:type="dxa"/>
            </w:tcMar>
            <w:hideMark/>
          </w:tcPr>
          <w:p w14:paraId="1E3E8EB8" w14:textId="77777777" w:rsidR="0058554E" w:rsidRPr="00EC128B" w:rsidRDefault="00033005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10"/>
              <w:rPr>
                <w:rFonts w:ascii="Verdana" w:hAnsi="Verdana"/>
                <w:sz w:val="18"/>
                <w:szCs w:val="18"/>
              </w:rPr>
            </w:pPr>
            <w:r w:rsidRPr="00EC128B">
              <w:rPr>
                <w:rFonts w:ascii="Verdana" w:hAnsi="Verdana"/>
                <w:sz w:val="18"/>
                <w:szCs w:val="18"/>
              </w:rPr>
              <w:t>Performance and Quality Management</w:t>
            </w:r>
          </w:p>
          <w:p w14:paraId="60F5E96E" w14:textId="77777777" w:rsidR="0058554E" w:rsidRPr="00EC128B" w:rsidRDefault="00033005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10"/>
              <w:rPr>
                <w:rFonts w:ascii="Verdana" w:hAnsi="Verdana"/>
                <w:sz w:val="18"/>
                <w:szCs w:val="18"/>
              </w:rPr>
            </w:pPr>
            <w:r w:rsidRPr="00EC128B">
              <w:rPr>
                <w:rFonts w:ascii="Verdana" w:hAnsi="Verdana"/>
                <w:sz w:val="18"/>
                <w:szCs w:val="18"/>
              </w:rPr>
              <w:t>Labour/Employment Law</w:t>
            </w:r>
          </w:p>
          <w:p w14:paraId="550910D4" w14:textId="468B74B4" w:rsidR="0058554E" w:rsidRPr="00EC128B" w:rsidRDefault="00033005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10"/>
              <w:rPr>
                <w:rFonts w:ascii="Verdana" w:hAnsi="Verdana"/>
                <w:sz w:val="18"/>
                <w:szCs w:val="18"/>
              </w:rPr>
            </w:pPr>
            <w:r w:rsidRPr="00EC128B">
              <w:rPr>
                <w:rFonts w:ascii="Verdana" w:hAnsi="Verdana"/>
                <w:sz w:val="18"/>
                <w:szCs w:val="18"/>
              </w:rPr>
              <w:t>Culture Management</w:t>
            </w:r>
          </w:p>
          <w:p w14:paraId="57D7761F" w14:textId="77777777" w:rsidR="0058554E" w:rsidRPr="00EC128B" w:rsidRDefault="00033005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10"/>
              <w:rPr>
                <w:rFonts w:ascii="Verdana" w:hAnsi="Verdana"/>
                <w:sz w:val="18"/>
                <w:szCs w:val="18"/>
              </w:rPr>
            </w:pPr>
            <w:r w:rsidRPr="00EC128B">
              <w:rPr>
                <w:rFonts w:ascii="Verdana" w:hAnsi="Verdana"/>
                <w:sz w:val="18"/>
                <w:szCs w:val="18"/>
              </w:rPr>
              <w:t>Project Management</w:t>
            </w:r>
          </w:p>
          <w:p w14:paraId="7FDB6CAF" w14:textId="50FFFFDB" w:rsidR="0058554E" w:rsidRPr="00EC128B" w:rsidRDefault="003D6347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1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HR A</w:t>
            </w:r>
            <w:r w:rsidR="00033005" w:rsidRPr="00EC128B">
              <w:rPr>
                <w:rFonts w:ascii="Verdana" w:hAnsi="Verdana"/>
                <w:sz w:val="18"/>
                <w:szCs w:val="18"/>
              </w:rPr>
              <w:t>udits and Compliance</w:t>
            </w:r>
            <w:r w:rsidR="00390A73">
              <w:rPr>
                <w:rFonts w:ascii="Verdana" w:hAnsi="Verdana"/>
                <w:sz w:val="18"/>
                <w:szCs w:val="18"/>
              </w:rPr>
              <w:t>, Budgeting</w:t>
            </w:r>
          </w:p>
          <w:p w14:paraId="1FE56538" w14:textId="5853613E" w:rsidR="0058554E" w:rsidRDefault="00033005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10"/>
              <w:rPr>
                <w:rFonts w:ascii="Verdana" w:hAnsi="Verdana"/>
                <w:sz w:val="18"/>
                <w:szCs w:val="18"/>
              </w:rPr>
            </w:pPr>
            <w:r w:rsidRPr="00EC128B">
              <w:rPr>
                <w:rFonts w:ascii="Verdana" w:hAnsi="Verdana"/>
                <w:sz w:val="18"/>
                <w:szCs w:val="18"/>
              </w:rPr>
              <w:t>Change management</w:t>
            </w:r>
            <w:r w:rsidR="009829EE">
              <w:rPr>
                <w:rFonts w:ascii="Verdana" w:hAnsi="Verdana"/>
                <w:sz w:val="18"/>
                <w:szCs w:val="18"/>
              </w:rPr>
              <w:t>, OD</w:t>
            </w:r>
          </w:p>
          <w:p w14:paraId="0FD6DB5B" w14:textId="40A9F27F" w:rsidR="00D67421" w:rsidRPr="00EC128B" w:rsidRDefault="00D67421">
            <w:pPr>
              <w:pStyle w:val="divdocumentulli"/>
              <w:numPr>
                <w:ilvl w:val="0"/>
                <w:numId w:val="2"/>
              </w:numPr>
              <w:spacing w:line="320" w:lineRule="atLeast"/>
              <w:ind w:left="460" w:hanging="210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Pension Fund, Trustee</w:t>
            </w:r>
          </w:p>
          <w:p w14:paraId="3E68E1B2" w14:textId="77777777" w:rsidR="00EC128B" w:rsidRPr="00EC128B" w:rsidRDefault="00EC128B" w:rsidP="00F11D30">
            <w:pPr>
              <w:pStyle w:val="divdocumentulli"/>
              <w:spacing w:line="320" w:lineRule="atLeast"/>
              <w:ind w:left="460"/>
              <w:rPr>
                <w:rFonts w:ascii="Verdana" w:hAnsi="Verdana"/>
                <w:sz w:val="18"/>
                <w:szCs w:val="18"/>
              </w:rPr>
            </w:pPr>
          </w:p>
        </w:tc>
      </w:tr>
    </w:tbl>
    <w:p w14:paraId="245C9775" w14:textId="77777777" w:rsidR="0058554E" w:rsidRDefault="00033005">
      <w:pPr>
        <w:pStyle w:val="divdocumentdivheading"/>
        <w:tabs>
          <w:tab w:val="left" w:pos="4292"/>
          <w:tab w:val="left" w:pos="10760"/>
        </w:tabs>
        <w:spacing w:before="260" w:line="32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000000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Work History   </w:t>
      </w:r>
      <w:r>
        <w:rPr>
          <w:strike/>
          <w:color w:val="000000"/>
          <w:sz w:val="30"/>
        </w:rPr>
        <w:tab/>
      </w:r>
    </w:p>
    <w:p w14:paraId="0F2B3B06" w14:textId="1144671D" w:rsidR="0058554E" w:rsidRPr="00EC128B" w:rsidRDefault="00033005">
      <w:pPr>
        <w:pStyle w:val="divdocumentsinglecolumn"/>
        <w:spacing w:line="320" w:lineRule="atLeast"/>
        <w:rPr>
          <w:rFonts w:ascii="Verdana" w:hAnsi="Verdana"/>
          <w:sz w:val="18"/>
          <w:szCs w:val="18"/>
        </w:rPr>
      </w:pPr>
      <w:r w:rsidRPr="00EC128B">
        <w:rPr>
          <w:rStyle w:val="spanjobtitle"/>
          <w:rFonts w:ascii="Verdana" w:hAnsi="Verdana"/>
          <w:sz w:val="18"/>
          <w:szCs w:val="18"/>
        </w:rPr>
        <w:t>Manager - Human Resources</w:t>
      </w:r>
      <w:r w:rsidR="00690E4D">
        <w:rPr>
          <w:rStyle w:val="span"/>
          <w:rFonts w:ascii="Verdana" w:hAnsi="Verdana"/>
          <w:sz w:val="18"/>
          <w:szCs w:val="18"/>
        </w:rPr>
        <w:t>, 11/2016 -</w:t>
      </w:r>
      <w:r w:rsidRPr="00EC128B">
        <w:rPr>
          <w:rStyle w:val="span"/>
          <w:rFonts w:ascii="Verdana" w:hAnsi="Verdana"/>
          <w:sz w:val="18"/>
          <w:szCs w:val="18"/>
        </w:rPr>
        <w:t xml:space="preserve"> Current</w:t>
      </w:r>
      <w:r w:rsidRPr="00EC128B">
        <w:rPr>
          <w:rStyle w:val="spanpaddedline"/>
          <w:rFonts w:ascii="Verdana" w:hAnsi="Verdana"/>
          <w:sz w:val="18"/>
          <w:szCs w:val="18"/>
        </w:rPr>
        <w:t xml:space="preserve"> </w:t>
      </w:r>
    </w:p>
    <w:p w14:paraId="08840EA7" w14:textId="2E52B752" w:rsidR="0058554E" w:rsidRPr="00EC128B" w:rsidRDefault="00C76B96">
      <w:pPr>
        <w:pStyle w:val="spanpaddedlineParagraph"/>
        <w:spacing w:line="320" w:lineRule="atLeast"/>
        <w:rPr>
          <w:rFonts w:ascii="Verdana" w:hAnsi="Verdana"/>
          <w:sz w:val="18"/>
          <w:szCs w:val="18"/>
        </w:rPr>
      </w:pPr>
      <w:r>
        <w:rPr>
          <w:rStyle w:val="spancompanyname"/>
          <w:rFonts w:ascii="Verdana" w:hAnsi="Verdana"/>
          <w:sz w:val="18"/>
          <w:szCs w:val="18"/>
        </w:rPr>
        <w:t>WPP Scangroup PLC –</w:t>
      </w:r>
      <w:r w:rsidR="008A4D0C" w:rsidRPr="00FC34E7">
        <w:rPr>
          <w:rStyle w:val="spancompanyname"/>
          <w:rFonts w:ascii="Verdana" w:hAnsi="Verdana"/>
          <w:b w:val="0"/>
          <w:i/>
          <w:sz w:val="16"/>
          <w:szCs w:val="16"/>
          <w:shd w:val="clear" w:color="auto" w:fill="EEECE1" w:themeFill="background2"/>
        </w:rPr>
        <w:t>subsidiary of WPP and Listed on Nairobi Stock Exchange. It is the largest Marketing and Communication group operating in Sub Saharan Africa.</w:t>
      </w:r>
      <w:r w:rsidRPr="00FC34E7">
        <w:rPr>
          <w:rStyle w:val="spancompanyname"/>
          <w:rFonts w:ascii="Verdana" w:hAnsi="Verdana"/>
          <w:sz w:val="16"/>
          <w:szCs w:val="16"/>
        </w:rPr>
        <w:t xml:space="preserve"> </w:t>
      </w:r>
    </w:p>
    <w:p w14:paraId="333C7809" w14:textId="2BDE03F4" w:rsidR="0058554E" w:rsidRPr="0074307C" w:rsidRDefault="00033005" w:rsidP="0074307C">
      <w:pPr>
        <w:pStyle w:val="divdocumentulli"/>
        <w:numPr>
          <w:ilvl w:val="0"/>
          <w:numId w:val="3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 w:rsidRPr="0074307C">
        <w:rPr>
          <w:rStyle w:val="span"/>
          <w:rFonts w:ascii="Verdana" w:hAnsi="Verdana"/>
          <w:sz w:val="18"/>
          <w:szCs w:val="18"/>
        </w:rPr>
        <w:t xml:space="preserve">Oversee </w:t>
      </w:r>
      <w:r w:rsidR="00CA4435">
        <w:rPr>
          <w:rStyle w:val="span"/>
          <w:rFonts w:ascii="Verdana" w:hAnsi="Verdana"/>
          <w:sz w:val="18"/>
          <w:szCs w:val="18"/>
        </w:rPr>
        <w:t>human resource</w:t>
      </w:r>
      <w:r w:rsidRPr="0074307C">
        <w:rPr>
          <w:rStyle w:val="span"/>
          <w:rFonts w:ascii="Verdana" w:hAnsi="Verdana"/>
          <w:sz w:val="18"/>
          <w:szCs w:val="18"/>
        </w:rPr>
        <w:t xml:space="preserve"> for Multi Agencies across different Countries; </w:t>
      </w:r>
      <w:proofErr w:type="spellStart"/>
      <w:r w:rsidRPr="0074307C">
        <w:rPr>
          <w:rStyle w:val="span"/>
          <w:rFonts w:ascii="Verdana" w:hAnsi="Verdana"/>
          <w:sz w:val="18"/>
          <w:szCs w:val="18"/>
        </w:rPr>
        <w:t>GroupM</w:t>
      </w:r>
      <w:proofErr w:type="spellEnd"/>
      <w:r w:rsidRPr="0074307C">
        <w:rPr>
          <w:rStyle w:val="span"/>
          <w:rFonts w:ascii="Verdana" w:hAnsi="Verdana"/>
          <w:sz w:val="18"/>
          <w:szCs w:val="18"/>
        </w:rPr>
        <w:t>, Mediacom, Mindshare, MEC, Hill &amp; Knowlton and the entire shared services unit of the Group.</w:t>
      </w:r>
      <w:r w:rsidR="0074307C" w:rsidRPr="0074307C">
        <w:rPr>
          <w:rStyle w:val="span"/>
          <w:rFonts w:ascii="Verdana" w:hAnsi="Verdana"/>
          <w:sz w:val="18"/>
          <w:szCs w:val="18"/>
        </w:rPr>
        <w:t xml:space="preserve"> </w:t>
      </w:r>
      <w:r w:rsidRPr="0074307C">
        <w:rPr>
          <w:rStyle w:val="span"/>
          <w:rFonts w:ascii="Verdana" w:hAnsi="Verdana"/>
          <w:sz w:val="18"/>
          <w:szCs w:val="18"/>
        </w:rPr>
        <w:t>(Kenya, Uganda, Nigeria</w:t>
      </w:r>
      <w:r w:rsidR="005E36B6">
        <w:rPr>
          <w:rStyle w:val="span"/>
          <w:rFonts w:ascii="Verdana" w:hAnsi="Verdana"/>
          <w:sz w:val="18"/>
          <w:szCs w:val="18"/>
        </w:rPr>
        <w:t>, Rwanda</w:t>
      </w:r>
      <w:r w:rsidRPr="0074307C">
        <w:rPr>
          <w:rStyle w:val="span"/>
          <w:rFonts w:ascii="Verdana" w:hAnsi="Verdana"/>
          <w:sz w:val="18"/>
          <w:szCs w:val="18"/>
        </w:rPr>
        <w:t>).</w:t>
      </w:r>
    </w:p>
    <w:p w14:paraId="31D5B71B" w14:textId="3B5CEA60" w:rsidR="0058554E" w:rsidRDefault="00033005">
      <w:pPr>
        <w:pStyle w:val="divdocumentulli"/>
        <w:numPr>
          <w:ilvl w:val="0"/>
          <w:numId w:val="3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 w:rsidRPr="00EC128B">
        <w:rPr>
          <w:rStyle w:val="span"/>
          <w:rFonts w:ascii="Verdana" w:hAnsi="Verdana"/>
          <w:sz w:val="18"/>
          <w:szCs w:val="18"/>
        </w:rPr>
        <w:t xml:space="preserve">Strategic Partnering with Business Heads and functional </w:t>
      </w:r>
      <w:r w:rsidR="00A31117">
        <w:rPr>
          <w:rStyle w:val="span"/>
          <w:rFonts w:ascii="Verdana" w:hAnsi="Verdana"/>
          <w:sz w:val="18"/>
          <w:szCs w:val="18"/>
        </w:rPr>
        <w:t>HOD’s</w:t>
      </w:r>
      <w:r w:rsidR="00263B65">
        <w:rPr>
          <w:rStyle w:val="span"/>
          <w:rFonts w:ascii="Verdana" w:hAnsi="Verdana"/>
          <w:sz w:val="18"/>
          <w:szCs w:val="18"/>
        </w:rPr>
        <w:t xml:space="preserve"> and responsible for</w:t>
      </w:r>
      <w:r w:rsidR="008E57FD">
        <w:rPr>
          <w:rStyle w:val="span"/>
          <w:rFonts w:ascii="Verdana" w:hAnsi="Verdana"/>
          <w:sz w:val="18"/>
          <w:szCs w:val="18"/>
        </w:rPr>
        <w:t xml:space="preserve"> End to End, Talent</w:t>
      </w:r>
      <w:r w:rsidR="00263B65">
        <w:rPr>
          <w:rStyle w:val="span"/>
          <w:rFonts w:ascii="Verdana" w:hAnsi="Verdana"/>
          <w:sz w:val="18"/>
          <w:szCs w:val="18"/>
        </w:rPr>
        <w:t xml:space="preserve"> </w:t>
      </w:r>
      <w:r w:rsidR="00E93AFE">
        <w:rPr>
          <w:rStyle w:val="span"/>
          <w:rFonts w:ascii="Verdana" w:hAnsi="Verdana"/>
          <w:sz w:val="18"/>
          <w:szCs w:val="18"/>
        </w:rPr>
        <w:t>Acquisition</w:t>
      </w:r>
      <w:r w:rsidR="00263B65">
        <w:rPr>
          <w:rStyle w:val="span"/>
          <w:rFonts w:ascii="Verdana" w:hAnsi="Verdana"/>
          <w:sz w:val="18"/>
          <w:szCs w:val="18"/>
        </w:rPr>
        <w:t>, talent Management and</w:t>
      </w:r>
      <w:r w:rsidR="00E93AFE">
        <w:rPr>
          <w:rStyle w:val="span"/>
          <w:rFonts w:ascii="Verdana" w:hAnsi="Verdana"/>
          <w:sz w:val="18"/>
          <w:szCs w:val="18"/>
        </w:rPr>
        <w:t xml:space="preserve"> Talent</w:t>
      </w:r>
      <w:r w:rsidR="00263B65">
        <w:rPr>
          <w:rStyle w:val="span"/>
          <w:rFonts w:ascii="Verdana" w:hAnsi="Verdana"/>
          <w:sz w:val="18"/>
          <w:szCs w:val="18"/>
        </w:rPr>
        <w:t xml:space="preserve"> Development.</w:t>
      </w:r>
    </w:p>
    <w:p w14:paraId="6F4800D2" w14:textId="38722786" w:rsidR="00FA44CC" w:rsidRPr="00EC128B" w:rsidRDefault="00142AE3">
      <w:pPr>
        <w:pStyle w:val="divdocumentulli"/>
        <w:numPr>
          <w:ilvl w:val="0"/>
          <w:numId w:val="3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>
        <w:rPr>
          <w:rStyle w:val="span"/>
          <w:rFonts w:ascii="Verdana" w:hAnsi="Verdana"/>
          <w:sz w:val="18"/>
          <w:szCs w:val="18"/>
        </w:rPr>
        <w:t>Drive high performance</w:t>
      </w:r>
      <w:r w:rsidR="00FA44CC">
        <w:rPr>
          <w:rStyle w:val="span"/>
          <w:rFonts w:ascii="Verdana" w:hAnsi="Verdana"/>
          <w:sz w:val="18"/>
          <w:szCs w:val="18"/>
        </w:rPr>
        <w:t xml:space="preserve"> through embedding feedback and coaching culture</w:t>
      </w:r>
      <w:r w:rsidR="004E0EB4">
        <w:rPr>
          <w:rStyle w:val="span"/>
          <w:rFonts w:ascii="Verdana" w:hAnsi="Verdana"/>
          <w:sz w:val="18"/>
          <w:szCs w:val="18"/>
        </w:rPr>
        <w:t>, On-Boarding</w:t>
      </w:r>
    </w:p>
    <w:p w14:paraId="1D846D29" w14:textId="77777777" w:rsidR="0058554E" w:rsidRPr="00EC128B" w:rsidRDefault="00033005">
      <w:pPr>
        <w:pStyle w:val="divdocumentulli"/>
        <w:numPr>
          <w:ilvl w:val="0"/>
          <w:numId w:val="3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 w:rsidRPr="00EC128B">
        <w:rPr>
          <w:rStyle w:val="span"/>
          <w:rFonts w:ascii="Verdana" w:hAnsi="Verdana"/>
          <w:sz w:val="18"/>
          <w:szCs w:val="18"/>
        </w:rPr>
        <w:t>Workforce planning, budgeting, Rightsizing/Restructuring in line with labour laws &amp; Company policies.</w:t>
      </w:r>
    </w:p>
    <w:p w14:paraId="7C5C84C6" w14:textId="2855B1A8" w:rsidR="0058554E" w:rsidRPr="00EC128B" w:rsidRDefault="00033005">
      <w:pPr>
        <w:pStyle w:val="divdocumentulli"/>
        <w:numPr>
          <w:ilvl w:val="0"/>
          <w:numId w:val="3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 w:rsidRPr="00EC128B">
        <w:rPr>
          <w:rStyle w:val="span"/>
          <w:rFonts w:ascii="Verdana" w:hAnsi="Verdana"/>
          <w:sz w:val="18"/>
          <w:szCs w:val="18"/>
        </w:rPr>
        <w:t xml:space="preserve">Advise management and provide insight on employee relations to foster healthy work environment </w:t>
      </w:r>
      <w:r w:rsidR="00887FEB">
        <w:rPr>
          <w:rStyle w:val="span"/>
          <w:rFonts w:ascii="Verdana" w:hAnsi="Verdana"/>
          <w:sz w:val="18"/>
          <w:szCs w:val="18"/>
        </w:rPr>
        <w:t>and increase employee morale</w:t>
      </w:r>
    </w:p>
    <w:p w14:paraId="5A42279F" w14:textId="5AEA6CC9" w:rsidR="0003538C" w:rsidRDefault="00033005" w:rsidP="0003538C">
      <w:pPr>
        <w:pStyle w:val="divdocumentulli"/>
        <w:numPr>
          <w:ilvl w:val="0"/>
          <w:numId w:val="3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 w:rsidRPr="00EC128B">
        <w:rPr>
          <w:rStyle w:val="span"/>
          <w:rFonts w:ascii="Verdana" w:hAnsi="Verdana"/>
          <w:sz w:val="18"/>
          <w:szCs w:val="18"/>
        </w:rPr>
        <w:t>Employee engagement and fos</w:t>
      </w:r>
      <w:r w:rsidR="00711C6D">
        <w:rPr>
          <w:rStyle w:val="span"/>
          <w:rFonts w:ascii="Verdana" w:hAnsi="Verdana"/>
          <w:sz w:val="18"/>
          <w:szCs w:val="18"/>
        </w:rPr>
        <w:t xml:space="preserve">tering the organisation culture that has seen engagement index scores up to over 80% in 2 consecutive years. </w:t>
      </w:r>
    </w:p>
    <w:p w14:paraId="16FF5FE5" w14:textId="3A3FF4B3" w:rsidR="0074307C" w:rsidRDefault="00033005" w:rsidP="0003538C">
      <w:pPr>
        <w:pStyle w:val="divdocumentulli"/>
        <w:numPr>
          <w:ilvl w:val="0"/>
          <w:numId w:val="3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 w:rsidRPr="0003538C">
        <w:rPr>
          <w:rStyle w:val="span"/>
          <w:rFonts w:ascii="Verdana" w:hAnsi="Verdana"/>
          <w:sz w:val="18"/>
          <w:szCs w:val="18"/>
        </w:rPr>
        <w:t>Entrenching</w:t>
      </w:r>
      <w:r w:rsidR="00AE0D22">
        <w:rPr>
          <w:rStyle w:val="span"/>
          <w:rFonts w:ascii="Verdana" w:hAnsi="Verdana"/>
          <w:sz w:val="18"/>
          <w:szCs w:val="18"/>
        </w:rPr>
        <w:t xml:space="preserve"> Global/Group</w:t>
      </w:r>
      <w:r w:rsidRPr="0003538C">
        <w:rPr>
          <w:rStyle w:val="span"/>
          <w:rFonts w:ascii="Verdana" w:hAnsi="Verdana"/>
          <w:sz w:val="18"/>
          <w:szCs w:val="18"/>
        </w:rPr>
        <w:t xml:space="preserve"> culture transformation programs through local </w:t>
      </w:r>
      <w:r w:rsidR="00AE0D22" w:rsidRPr="0003538C">
        <w:rPr>
          <w:rStyle w:val="span"/>
          <w:rFonts w:ascii="Verdana" w:hAnsi="Verdana"/>
          <w:sz w:val="18"/>
          <w:szCs w:val="18"/>
        </w:rPr>
        <w:t>home</w:t>
      </w:r>
      <w:r w:rsidR="00711C6D">
        <w:rPr>
          <w:rStyle w:val="span"/>
          <w:rFonts w:ascii="Verdana" w:hAnsi="Verdana"/>
          <w:sz w:val="18"/>
          <w:szCs w:val="18"/>
        </w:rPr>
        <w:t xml:space="preserve"> </w:t>
      </w:r>
      <w:r w:rsidR="00AE0D22" w:rsidRPr="0003538C">
        <w:rPr>
          <w:rStyle w:val="span"/>
          <w:rFonts w:ascii="Verdana" w:hAnsi="Verdana"/>
          <w:sz w:val="18"/>
          <w:szCs w:val="18"/>
        </w:rPr>
        <w:t>grown</w:t>
      </w:r>
      <w:r w:rsidR="00390A73">
        <w:rPr>
          <w:rStyle w:val="span"/>
          <w:rFonts w:ascii="Verdana" w:hAnsi="Verdana"/>
          <w:sz w:val="18"/>
          <w:szCs w:val="18"/>
        </w:rPr>
        <w:t xml:space="preserve"> best practice, c</w:t>
      </w:r>
      <w:r w:rsidR="006263C3">
        <w:rPr>
          <w:rStyle w:val="span"/>
          <w:rFonts w:ascii="Verdana" w:hAnsi="Verdana"/>
          <w:sz w:val="18"/>
          <w:szCs w:val="18"/>
        </w:rPr>
        <w:t>ulture &amp;</w:t>
      </w:r>
      <w:r w:rsidRPr="0003538C">
        <w:rPr>
          <w:rStyle w:val="span"/>
          <w:rFonts w:ascii="Verdana" w:hAnsi="Verdana"/>
          <w:sz w:val="18"/>
          <w:szCs w:val="18"/>
        </w:rPr>
        <w:t xml:space="preserve"> </w:t>
      </w:r>
      <w:r w:rsidR="00390A73">
        <w:rPr>
          <w:rStyle w:val="span"/>
          <w:rFonts w:ascii="Verdana" w:hAnsi="Verdana"/>
          <w:sz w:val="18"/>
          <w:szCs w:val="18"/>
        </w:rPr>
        <w:t>v</w:t>
      </w:r>
      <w:r w:rsidRPr="0003538C">
        <w:rPr>
          <w:rStyle w:val="span"/>
          <w:rFonts w:ascii="Verdana" w:hAnsi="Verdana"/>
          <w:sz w:val="18"/>
          <w:szCs w:val="18"/>
        </w:rPr>
        <w:t>alues.</w:t>
      </w:r>
    </w:p>
    <w:p w14:paraId="4A2438E0" w14:textId="6AA6D6C5" w:rsidR="00FA44CC" w:rsidRPr="0003538C" w:rsidRDefault="00FA44CC" w:rsidP="0003538C">
      <w:pPr>
        <w:pStyle w:val="divdocumentulli"/>
        <w:numPr>
          <w:ilvl w:val="0"/>
          <w:numId w:val="3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>
        <w:rPr>
          <w:rStyle w:val="span"/>
          <w:rFonts w:ascii="Verdana" w:hAnsi="Verdana"/>
          <w:sz w:val="18"/>
          <w:szCs w:val="18"/>
        </w:rPr>
        <w:t>Implement Focus Group to enhance employee engagement index</w:t>
      </w:r>
    </w:p>
    <w:p w14:paraId="3FCA64B8" w14:textId="01664544" w:rsidR="0058554E" w:rsidRDefault="00033005" w:rsidP="0074307C">
      <w:pPr>
        <w:pStyle w:val="divdocumentulli"/>
        <w:numPr>
          <w:ilvl w:val="0"/>
          <w:numId w:val="3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 w:rsidRPr="0074307C">
        <w:rPr>
          <w:rStyle w:val="span"/>
          <w:rFonts w:ascii="Verdana" w:hAnsi="Verdana"/>
          <w:sz w:val="18"/>
          <w:szCs w:val="18"/>
        </w:rPr>
        <w:t>Managing Learning and Development</w:t>
      </w:r>
      <w:r w:rsidR="001F73ED">
        <w:rPr>
          <w:rStyle w:val="span"/>
          <w:rFonts w:ascii="Verdana" w:hAnsi="Verdana"/>
          <w:sz w:val="18"/>
          <w:szCs w:val="18"/>
        </w:rPr>
        <w:t>, Leadership Development</w:t>
      </w:r>
      <w:r w:rsidR="004E1809">
        <w:rPr>
          <w:rStyle w:val="span"/>
          <w:rFonts w:ascii="Verdana" w:hAnsi="Verdana"/>
          <w:sz w:val="18"/>
          <w:szCs w:val="18"/>
        </w:rPr>
        <w:t xml:space="preserve"> for all WPP Scang</w:t>
      </w:r>
      <w:r w:rsidR="0074307C" w:rsidRPr="0074307C">
        <w:rPr>
          <w:rStyle w:val="span"/>
          <w:rFonts w:ascii="Verdana" w:hAnsi="Verdana"/>
          <w:sz w:val="18"/>
          <w:szCs w:val="18"/>
        </w:rPr>
        <w:t xml:space="preserve">roup Agencies and carrying out training needs assessment; </w:t>
      </w:r>
      <w:r w:rsidR="00BB7FE0" w:rsidRPr="0074307C">
        <w:rPr>
          <w:rStyle w:val="span"/>
          <w:rFonts w:ascii="Verdana" w:hAnsi="Verdana"/>
          <w:sz w:val="18"/>
          <w:szCs w:val="18"/>
        </w:rPr>
        <w:t>implementation, Evaluation and budgets</w:t>
      </w:r>
    </w:p>
    <w:p w14:paraId="5DC29E0D" w14:textId="10FA593D" w:rsidR="00D45025" w:rsidRDefault="00D45025" w:rsidP="0074307C">
      <w:pPr>
        <w:pStyle w:val="divdocumentulli"/>
        <w:numPr>
          <w:ilvl w:val="0"/>
          <w:numId w:val="3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>
        <w:rPr>
          <w:rStyle w:val="span"/>
          <w:rFonts w:ascii="Verdana" w:hAnsi="Verdana"/>
          <w:sz w:val="18"/>
          <w:szCs w:val="18"/>
        </w:rPr>
        <w:t>CSR champion; Co-ordinating CSR activities for the business</w:t>
      </w:r>
    </w:p>
    <w:p w14:paraId="6F3E3121" w14:textId="6883FB95" w:rsidR="00D45025" w:rsidRDefault="00D45025" w:rsidP="0074307C">
      <w:pPr>
        <w:pStyle w:val="divdocumentulli"/>
        <w:numPr>
          <w:ilvl w:val="0"/>
          <w:numId w:val="3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>
        <w:rPr>
          <w:rStyle w:val="span"/>
          <w:rFonts w:ascii="Verdana" w:hAnsi="Verdana"/>
          <w:sz w:val="18"/>
          <w:szCs w:val="18"/>
        </w:rPr>
        <w:t>Championing Employee welfare and wellness programs</w:t>
      </w:r>
      <w:r w:rsidR="00711C6D">
        <w:rPr>
          <w:rStyle w:val="span"/>
          <w:rFonts w:ascii="Verdana" w:hAnsi="Verdana"/>
          <w:sz w:val="18"/>
          <w:szCs w:val="18"/>
        </w:rPr>
        <w:t xml:space="preserve"> for productivity enhancement</w:t>
      </w:r>
    </w:p>
    <w:p w14:paraId="647595CC" w14:textId="77777777" w:rsidR="00711C6D" w:rsidRDefault="00711C6D" w:rsidP="00711C6D">
      <w:pPr>
        <w:pStyle w:val="divdocumentulli"/>
        <w:spacing w:line="320" w:lineRule="atLeast"/>
        <w:ind w:left="250"/>
        <w:rPr>
          <w:rStyle w:val="span"/>
          <w:rFonts w:ascii="Verdana" w:hAnsi="Verdana"/>
          <w:b/>
          <w:sz w:val="18"/>
          <w:szCs w:val="18"/>
        </w:rPr>
      </w:pPr>
    </w:p>
    <w:p w14:paraId="5D5CB974" w14:textId="19435B3C" w:rsidR="00285056" w:rsidRPr="00285056" w:rsidRDefault="00285056" w:rsidP="00711C6D">
      <w:pPr>
        <w:pStyle w:val="divdocumentulli"/>
        <w:spacing w:line="320" w:lineRule="atLeast"/>
        <w:ind w:left="250"/>
        <w:rPr>
          <w:rStyle w:val="span"/>
          <w:rFonts w:ascii="Verdana" w:hAnsi="Verdana"/>
          <w:b/>
          <w:sz w:val="18"/>
          <w:szCs w:val="18"/>
        </w:rPr>
      </w:pPr>
      <w:r w:rsidRPr="00285056">
        <w:rPr>
          <w:rStyle w:val="span"/>
          <w:rFonts w:ascii="Verdana" w:hAnsi="Verdana"/>
          <w:b/>
          <w:sz w:val="18"/>
          <w:szCs w:val="18"/>
        </w:rPr>
        <w:t>KEY ACHIEVEMENTS</w:t>
      </w:r>
    </w:p>
    <w:p w14:paraId="1FF32C19" w14:textId="5A82D721" w:rsidR="00285056" w:rsidRDefault="00285056" w:rsidP="00285056">
      <w:pPr>
        <w:pStyle w:val="divdocumentulli"/>
        <w:numPr>
          <w:ilvl w:val="0"/>
          <w:numId w:val="3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>
        <w:rPr>
          <w:rStyle w:val="span"/>
          <w:rFonts w:ascii="Verdana" w:hAnsi="Verdana"/>
          <w:sz w:val="18"/>
          <w:szCs w:val="18"/>
        </w:rPr>
        <w:t xml:space="preserve">Implemented 9 box grid approach talent pipeline for succession planning </w:t>
      </w:r>
      <w:r w:rsidR="00711C6D">
        <w:rPr>
          <w:rStyle w:val="span"/>
          <w:rFonts w:ascii="Verdana" w:hAnsi="Verdana"/>
          <w:sz w:val="18"/>
          <w:szCs w:val="18"/>
        </w:rPr>
        <w:t>with 10% increase in readiness of talent accelerated.</w:t>
      </w:r>
    </w:p>
    <w:p w14:paraId="0ECC9CAF" w14:textId="6E91E459" w:rsidR="00A93426" w:rsidRDefault="00285056" w:rsidP="00285056">
      <w:pPr>
        <w:pStyle w:val="divdocumentulli"/>
        <w:numPr>
          <w:ilvl w:val="0"/>
          <w:numId w:val="3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 w:rsidRPr="00285056">
        <w:rPr>
          <w:rStyle w:val="span"/>
          <w:rFonts w:ascii="Verdana" w:hAnsi="Verdana"/>
          <w:sz w:val="18"/>
          <w:szCs w:val="18"/>
        </w:rPr>
        <w:t>Rolled out Gender and diversity for women, initiated Women in WPP program with 5% growth Female talent managers</w:t>
      </w:r>
      <w:r w:rsidR="00142AE3">
        <w:rPr>
          <w:rStyle w:val="span"/>
          <w:rFonts w:ascii="Verdana" w:hAnsi="Verdana"/>
          <w:sz w:val="18"/>
          <w:szCs w:val="18"/>
        </w:rPr>
        <w:t>.</w:t>
      </w:r>
    </w:p>
    <w:p w14:paraId="79A333F6" w14:textId="283EBCE4" w:rsidR="00285056" w:rsidRPr="00285056" w:rsidRDefault="00285056" w:rsidP="00285056">
      <w:pPr>
        <w:pStyle w:val="divdocumentulli"/>
        <w:numPr>
          <w:ilvl w:val="0"/>
          <w:numId w:val="3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>
        <w:rPr>
          <w:rStyle w:val="span"/>
          <w:rFonts w:ascii="Verdana" w:hAnsi="Verdana"/>
          <w:sz w:val="18"/>
          <w:szCs w:val="18"/>
        </w:rPr>
        <w:t>Build a leadership pipeline to secure business continuity</w:t>
      </w:r>
      <w:r w:rsidR="0087192A">
        <w:rPr>
          <w:rStyle w:val="span"/>
          <w:rFonts w:ascii="Verdana" w:hAnsi="Verdana"/>
          <w:sz w:val="18"/>
          <w:szCs w:val="18"/>
        </w:rPr>
        <w:t>.</w:t>
      </w:r>
      <w:r>
        <w:rPr>
          <w:rStyle w:val="span"/>
          <w:rFonts w:ascii="Verdana" w:hAnsi="Verdana"/>
          <w:sz w:val="18"/>
          <w:szCs w:val="18"/>
        </w:rPr>
        <w:t xml:space="preserve"> </w:t>
      </w:r>
    </w:p>
    <w:p w14:paraId="13F189E6" w14:textId="77777777" w:rsidR="0058554E" w:rsidRPr="00EC128B" w:rsidRDefault="00033005">
      <w:pPr>
        <w:pStyle w:val="divdocumentsinglecolumn"/>
        <w:spacing w:before="120" w:line="320" w:lineRule="atLeast"/>
        <w:rPr>
          <w:rFonts w:ascii="Verdana" w:hAnsi="Verdana"/>
          <w:sz w:val="18"/>
          <w:szCs w:val="18"/>
        </w:rPr>
      </w:pPr>
      <w:r w:rsidRPr="00EC128B">
        <w:rPr>
          <w:rStyle w:val="spanjobtitle"/>
          <w:rFonts w:ascii="Verdana" w:hAnsi="Verdana"/>
          <w:sz w:val="18"/>
          <w:szCs w:val="18"/>
        </w:rPr>
        <w:t>Manager- Human Resources</w:t>
      </w:r>
      <w:r w:rsidRPr="00EC128B">
        <w:rPr>
          <w:rStyle w:val="span"/>
          <w:rFonts w:ascii="Verdana" w:hAnsi="Verdana"/>
          <w:sz w:val="18"/>
          <w:szCs w:val="18"/>
        </w:rPr>
        <w:t>, 10/2013 to 10/2016</w:t>
      </w:r>
      <w:r w:rsidRPr="00EC128B">
        <w:rPr>
          <w:rStyle w:val="spanpaddedline"/>
          <w:rFonts w:ascii="Verdana" w:hAnsi="Verdana"/>
          <w:sz w:val="18"/>
          <w:szCs w:val="18"/>
        </w:rPr>
        <w:t xml:space="preserve"> </w:t>
      </w:r>
    </w:p>
    <w:p w14:paraId="34440131" w14:textId="1AFC8C03" w:rsidR="0058554E" w:rsidRPr="0074307C" w:rsidRDefault="00033005">
      <w:pPr>
        <w:pStyle w:val="spanpaddedlineParagraph"/>
        <w:spacing w:line="320" w:lineRule="atLeast"/>
        <w:rPr>
          <w:rFonts w:ascii="Verdana" w:hAnsi="Verdana"/>
          <w:sz w:val="18"/>
          <w:szCs w:val="18"/>
        </w:rPr>
      </w:pPr>
      <w:r w:rsidRPr="00EC128B">
        <w:rPr>
          <w:rStyle w:val="spancompanyname"/>
          <w:rFonts w:ascii="Verdana" w:hAnsi="Verdana"/>
          <w:sz w:val="18"/>
          <w:szCs w:val="18"/>
        </w:rPr>
        <w:t>Ogilvy &amp; Mather Africa Ltd</w:t>
      </w:r>
      <w:r w:rsidRPr="00EC128B">
        <w:rPr>
          <w:rFonts w:ascii="Verdana" w:hAnsi="Verdana"/>
          <w:sz w:val="18"/>
          <w:szCs w:val="18"/>
        </w:rPr>
        <w:t xml:space="preserve"> </w:t>
      </w:r>
      <w:r w:rsidR="008A4D0C">
        <w:rPr>
          <w:rFonts w:ascii="Verdana" w:hAnsi="Verdana"/>
          <w:sz w:val="18"/>
          <w:szCs w:val="18"/>
        </w:rPr>
        <w:t>–</w:t>
      </w:r>
      <w:r w:rsidR="008A4D0C" w:rsidRPr="00FC34E7">
        <w:rPr>
          <w:rFonts w:ascii="Verdana" w:hAnsi="Verdana"/>
          <w:i/>
          <w:sz w:val="16"/>
          <w:szCs w:val="16"/>
          <w:shd w:val="clear" w:color="auto" w:fill="EEECE1" w:themeFill="background2"/>
        </w:rPr>
        <w:t>is Africa’s premier communications agency. Operating in 27 countries in Sub-Saharan Africa, Ogilvy is the largest network agency on the continent</w:t>
      </w:r>
      <w:r w:rsidR="008A4D0C" w:rsidRPr="00FC34E7">
        <w:rPr>
          <w:rFonts w:ascii="Verdana" w:hAnsi="Verdana"/>
          <w:sz w:val="16"/>
          <w:szCs w:val="16"/>
          <w:shd w:val="clear" w:color="auto" w:fill="EEECE1" w:themeFill="background2"/>
        </w:rPr>
        <w:t>.</w:t>
      </w:r>
    </w:p>
    <w:p w14:paraId="2FEE76F7" w14:textId="538AFF92" w:rsidR="0058554E" w:rsidRDefault="00033005">
      <w:pPr>
        <w:pStyle w:val="divdocumentulli"/>
        <w:numPr>
          <w:ilvl w:val="0"/>
          <w:numId w:val="4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 w:rsidRPr="00EC128B">
        <w:rPr>
          <w:rStyle w:val="span"/>
          <w:rFonts w:ascii="Verdana" w:hAnsi="Verdana"/>
          <w:sz w:val="18"/>
          <w:szCs w:val="18"/>
        </w:rPr>
        <w:t>Oversaw HR for Kenya, Tanzania, Ghana &amp; Zambia.</w:t>
      </w:r>
    </w:p>
    <w:p w14:paraId="167B5EEE" w14:textId="408E290D" w:rsidR="001F73ED" w:rsidRPr="00EC128B" w:rsidRDefault="001F73ED">
      <w:pPr>
        <w:pStyle w:val="divdocumentulli"/>
        <w:numPr>
          <w:ilvl w:val="0"/>
          <w:numId w:val="4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>
        <w:rPr>
          <w:rStyle w:val="span"/>
          <w:rFonts w:ascii="Verdana" w:hAnsi="Verdana"/>
          <w:sz w:val="18"/>
          <w:szCs w:val="18"/>
        </w:rPr>
        <w:t>Strategic Partnership with Business Heads and Senior Leadership.</w:t>
      </w:r>
    </w:p>
    <w:p w14:paraId="4CEADC90" w14:textId="0D45D7D7" w:rsidR="001F73ED" w:rsidRDefault="001F73ED" w:rsidP="003F576B">
      <w:pPr>
        <w:pStyle w:val="divdocumentulli"/>
        <w:numPr>
          <w:ilvl w:val="0"/>
          <w:numId w:val="4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>
        <w:rPr>
          <w:rStyle w:val="span"/>
          <w:rFonts w:ascii="Verdana" w:hAnsi="Verdana"/>
          <w:sz w:val="18"/>
          <w:szCs w:val="18"/>
        </w:rPr>
        <w:t>Employee Engagement</w:t>
      </w:r>
      <w:bookmarkStart w:id="0" w:name="_GoBack"/>
      <w:bookmarkEnd w:id="0"/>
      <w:r>
        <w:rPr>
          <w:rStyle w:val="span"/>
          <w:rFonts w:ascii="Verdana" w:hAnsi="Verdana"/>
          <w:sz w:val="18"/>
          <w:szCs w:val="18"/>
        </w:rPr>
        <w:t xml:space="preserve"> and Organisation Culture</w:t>
      </w:r>
    </w:p>
    <w:p w14:paraId="5E1F4E93" w14:textId="1CE65F83" w:rsidR="001F73ED" w:rsidRDefault="007C471E" w:rsidP="003F576B">
      <w:pPr>
        <w:pStyle w:val="divdocumentulli"/>
        <w:numPr>
          <w:ilvl w:val="0"/>
          <w:numId w:val="4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>
        <w:rPr>
          <w:rStyle w:val="span"/>
          <w:rFonts w:ascii="Verdana" w:hAnsi="Verdana"/>
          <w:sz w:val="18"/>
          <w:szCs w:val="18"/>
        </w:rPr>
        <w:t>Human resource</w:t>
      </w:r>
      <w:r w:rsidR="00C71977">
        <w:rPr>
          <w:rStyle w:val="span"/>
          <w:rFonts w:ascii="Verdana" w:hAnsi="Verdana"/>
          <w:sz w:val="18"/>
          <w:szCs w:val="18"/>
        </w:rPr>
        <w:t xml:space="preserve"> reporting &amp;</w:t>
      </w:r>
      <w:r w:rsidR="00033005" w:rsidRPr="00231F5F">
        <w:rPr>
          <w:rStyle w:val="span"/>
          <w:rFonts w:ascii="Verdana" w:hAnsi="Verdana"/>
          <w:sz w:val="18"/>
          <w:szCs w:val="18"/>
        </w:rPr>
        <w:t xml:space="preserve"> </w:t>
      </w:r>
      <w:r w:rsidR="001F73ED">
        <w:rPr>
          <w:rStyle w:val="span"/>
          <w:rFonts w:ascii="Verdana" w:hAnsi="Verdana"/>
          <w:sz w:val="18"/>
          <w:szCs w:val="18"/>
        </w:rPr>
        <w:t>compliance.</w:t>
      </w:r>
    </w:p>
    <w:p w14:paraId="21B446BA" w14:textId="4024C4FF" w:rsidR="003F576B" w:rsidRPr="00231F5F" w:rsidRDefault="00872368" w:rsidP="003F576B">
      <w:pPr>
        <w:pStyle w:val="divdocumentulli"/>
        <w:numPr>
          <w:ilvl w:val="0"/>
          <w:numId w:val="4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>
        <w:rPr>
          <w:rStyle w:val="span"/>
          <w:rFonts w:ascii="Verdana" w:hAnsi="Verdana"/>
          <w:sz w:val="18"/>
          <w:szCs w:val="18"/>
        </w:rPr>
        <w:t xml:space="preserve">Workforce planning, budgets, </w:t>
      </w:r>
      <w:r w:rsidR="00231F5F" w:rsidRPr="00231F5F">
        <w:rPr>
          <w:rStyle w:val="span"/>
          <w:rFonts w:ascii="Verdana" w:hAnsi="Verdana"/>
          <w:sz w:val="18"/>
          <w:szCs w:val="18"/>
        </w:rPr>
        <w:t xml:space="preserve">right sizing </w:t>
      </w:r>
      <w:r w:rsidR="001F73ED">
        <w:rPr>
          <w:rStyle w:val="span"/>
          <w:rFonts w:ascii="Verdana" w:hAnsi="Verdana"/>
          <w:sz w:val="18"/>
          <w:szCs w:val="18"/>
        </w:rPr>
        <w:t>in</w:t>
      </w:r>
      <w:r w:rsidR="009E61CB">
        <w:rPr>
          <w:rStyle w:val="span"/>
          <w:rFonts w:ascii="Verdana" w:hAnsi="Verdana"/>
          <w:sz w:val="18"/>
          <w:szCs w:val="18"/>
        </w:rPr>
        <w:t xml:space="preserve"> compliance of</w:t>
      </w:r>
      <w:r w:rsidR="00231F5F" w:rsidRPr="00231F5F">
        <w:rPr>
          <w:rStyle w:val="span"/>
          <w:rFonts w:ascii="Verdana" w:hAnsi="Verdana"/>
          <w:sz w:val="18"/>
          <w:szCs w:val="18"/>
        </w:rPr>
        <w:t xml:space="preserve"> legislation and policy.</w:t>
      </w:r>
    </w:p>
    <w:p w14:paraId="543F24BA" w14:textId="4985C508" w:rsidR="0058554E" w:rsidRPr="003F576B" w:rsidRDefault="00033005" w:rsidP="003F576B">
      <w:pPr>
        <w:pStyle w:val="divdocumentulli"/>
        <w:numPr>
          <w:ilvl w:val="0"/>
          <w:numId w:val="4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 w:rsidRPr="003F576B">
        <w:rPr>
          <w:rStyle w:val="span"/>
          <w:rFonts w:ascii="Verdana" w:hAnsi="Verdana"/>
          <w:sz w:val="18"/>
          <w:szCs w:val="18"/>
        </w:rPr>
        <w:t>Succession planning for critical positio</w:t>
      </w:r>
      <w:r w:rsidR="00231F5F">
        <w:rPr>
          <w:rStyle w:val="span"/>
          <w:rFonts w:ascii="Verdana" w:hAnsi="Verdana"/>
          <w:sz w:val="18"/>
          <w:szCs w:val="18"/>
        </w:rPr>
        <w:t>n</w:t>
      </w:r>
      <w:r w:rsidR="00FA44CC">
        <w:rPr>
          <w:rStyle w:val="span"/>
          <w:rFonts w:ascii="Verdana" w:hAnsi="Verdana"/>
          <w:sz w:val="18"/>
          <w:szCs w:val="18"/>
        </w:rPr>
        <w:t>s and ensuring bench strength readiness by 10%.</w:t>
      </w:r>
    </w:p>
    <w:p w14:paraId="1570E5FD" w14:textId="67C2DBAF" w:rsidR="0058554E" w:rsidRPr="00EC128B" w:rsidRDefault="00033005">
      <w:pPr>
        <w:pStyle w:val="divdocumentulli"/>
        <w:numPr>
          <w:ilvl w:val="0"/>
          <w:numId w:val="4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 w:rsidRPr="00EC128B">
        <w:rPr>
          <w:rStyle w:val="span"/>
          <w:rFonts w:ascii="Verdana" w:hAnsi="Verdana"/>
          <w:sz w:val="18"/>
          <w:szCs w:val="18"/>
        </w:rPr>
        <w:t>Advised management on employee relations that were both healthy and productive which in turn increase</w:t>
      </w:r>
      <w:r w:rsidR="00A31117">
        <w:rPr>
          <w:rStyle w:val="span"/>
          <w:rFonts w:ascii="Verdana" w:hAnsi="Verdana"/>
          <w:sz w:val="18"/>
          <w:szCs w:val="18"/>
        </w:rPr>
        <w:t>d</w:t>
      </w:r>
      <w:r w:rsidR="00561ADB">
        <w:rPr>
          <w:rStyle w:val="span"/>
          <w:rFonts w:ascii="Verdana" w:hAnsi="Verdana"/>
          <w:sz w:val="18"/>
          <w:szCs w:val="18"/>
        </w:rPr>
        <w:t xml:space="preserve"> </w:t>
      </w:r>
      <w:r w:rsidRPr="00EC128B">
        <w:rPr>
          <w:rStyle w:val="span"/>
          <w:rFonts w:ascii="Verdana" w:hAnsi="Verdana"/>
          <w:sz w:val="18"/>
          <w:szCs w:val="18"/>
        </w:rPr>
        <w:t xml:space="preserve">morale and retention. </w:t>
      </w:r>
    </w:p>
    <w:p w14:paraId="2733DC66" w14:textId="0CB5C7A0" w:rsidR="0058554E" w:rsidRDefault="00033005">
      <w:pPr>
        <w:pStyle w:val="divdocumentulli"/>
        <w:numPr>
          <w:ilvl w:val="0"/>
          <w:numId w:val="4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 w:rsidRPr="00EC128B">
        <w:rPr>
          <w:rStyle w:val="span"/>
          <w:rFonts w:ascii="Verdana" w:hAnsi="Verdana"/>
          <w:sz w:val="18"/>
          <w:szCs w:val="18"/>
        </w:rPr>
        <w:t>Talent acquisition including senior staff</w:t>
      </w:r>
      <w:r w:rsidR="00341E4B">
        <w:rPr>
          <w:rStyle w:val="span"/>
          <w:rFonts w:ascii="Verdana" w:hAnsi="Verdana"/>
          <w:sz w:val="18"/>
          <w:szCs w:val="18"/>
        </w:rPr>
        <w:t xml:space="preserve"> and handling expat relocation &amp; </w:t>
      </w:r>
      <w:r w:rsidRPr="00EC128B">
        <w:rPr>
          <w:rStyle w:val="span"/>
          <w:rFonts w:ascii="Verdana" w:hAnsi="Verdana"/>
          <w:sz w:val="18"/>
          <w:szCs w:val="18"/>
        </w:rPr>
        <w:t>repatriation.</w:t>
      </w:r>
    </w:p>
    <w:p w14:paraId="1749BD71" w14:textId="7E2B4349" w:rsidR="00FA44CC" w:rsidRDefault="00FA44CC">
      <w:pPr>
        <w:pStyle w:val="divdocumentulli"/>
        <w:numPr>
          <w:ilvl w:val="0"/>
          <w:numId w:val="4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>
        <w:rPr>
          <w:rStyle w:val="span"/>
          <w:rFonts w:ascii="Verdana" w:hAnsi="Verdana"/>
          <w:sz w:val="18"/>
          <w:szCs w:val="18"/>
        </w:rPr>
        <w:t>Launched a Graduate Trainee program</w:t>
      </w:r>
      <w:r w:rsidR="003A3B35">
        <w:rPr>
          <w:rStyle w:val="span"/>
          <w:rFonts w:ascii="Verdana" w:hAnsi="Verdana"/>
          <w:sz w:val="18"/>
          <w:szCs w:val="18"/>
        </w:rPr>
        <w:t>, signed</w:t>
      </w:r>
      <w:r w:rsidR="00293913">
        <w:rPr>
          <w:rStyle w:val="span"/>
          <w:rFonts w:ascii="Verdana" w:hAnsi="Verdana"/>
          <w:sz w:val="18"/>
          <w:szCs w:val="18"/>
        </w:rPr>
        <w:t xml:space="preserve"> partnerships with Universities, participate in career fairs.</w:t>
      </w:r>
    </w:p>
    <w:p w14:paraId="02F563E2" w14:textId="3D4CF357" w:rsidR="00FA44CC" w:rsidRDefault="00FA44CC">
      <w:pPr>
        <w:pStyle w:val="divdocumentulli"/>
        <w:numPr>
          <w:ilvl w:val="0"/>
          <w:numId w:val="4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>
        <w:rPr>
          <w:rStyle w:val="span"/>
          <w:rFonts w:ascii="Verdana" w:hAnsi="Verdana"/>
          <w:sz w:val="18"/>
          <w:szCs w:val="18"/>
        </w:rPr>
        <w:t>Reinforce diversity and inclusion program</w:t>
      </w:r>
    </w:p>
    <w:p w14:paraId="1D8A3BE7" w14:textId="77777777" w:rsidR="00FA44CC" w:rsidRPr="00EC128B" w:rsidRDefault="00FA44CC" w:rsidP="00FA44CC">
      <w:pPr>
        <w:pStyle w:val="divdocumentulli"/>
        <w:spacing w:line="320" w:lineRule="atLeast"/>
        <w:ind w:left="460"/>
        <w:rPr>
          <w:rStyle w:val="span"/>
          <w:rFonts w:ascii="Verdana" w:hAnsi="Verdana"/>
          <w:sz w:val="18"/>
          <w:szCs w:val="18"/>
        </w:rPr>
      </w:pPr>
    </w:p>
    <w:p w14:paraId="63F3423D" w14:textId="0AB82D27" w:rsidR="00325D23" w:rsidRPr="00325D23" w:rsidRDefault="00325D23" w:rsidP="00325D23">
      <w:pPr>
        <w:pStyle w:val="divdocumentulli"/>
        <w:spacing w:line="320" w:lineRule="atLeast"/>
        <w:rPr>
          <w:rStyle w:val="span"/>
          <w:rFonts w:ascii="Verdana" w:hAnsi="Verdana"/>
          <w:b/>
          <w:sz w:val="18"/>
          <w:szCs w:val="18"/>
        </w:rPr>
      </w:pPr>
      <w:r w:rsidRPr="00325D23">
        <w:rPr>
          <w:rStyle w:val="span"/>
          <w:rFonts w:ascii="Verdana" w:hAnsi="Verdana"/>
          <w:b/>
          <w:sz w:val="18"/>
          <w:szCs w:val="18"/>
        </w:rPr>
        <w:t>KEY ACHIEVEMENTS:</w:t>
      </w:r>
    </w:p>
    <w:p w14:paraId="552D0928" w14:textId="03E130AD" w:rsidR="0058554E" w:rsidRPr="00E656F5" w:rsidRDefault="00033005">
      <w:pPr>
        <w:pStyle w:val="divdocumentulli"/>
        <w:numPr>
          <w:ilvl w:val="0"/>
          <w:numId w:val="4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 w:rsidRPr="00E656F5">
        <w:rPr>
          <w:rStyle w:val="span"/>
          <w:rFonts w:ascii="Verdana" w:hAnsi="Verdana"/>
          <w:sz w:val="18"/>
          <w:szCs w:val="18"/>
        </w:rPr>
        <w:t xml:space="preserve">In partnership with the CEO, helped to set up Ogilvy Zambia Ltd office from an empty suite of office to a </w:t>
      </w:r>
      <w:r w:rsidR="003B7694" w:rsidRPr="00E656F5">
        <w:rPr>
          <w:rStyle w:val="span"/>
          <w:rFonts w:ascii="Verdana" w:hAnsi="Verdana"/>
          <w:sz w:val="18"/>
          <w:szCs w:val="18"/>
        </w:rPr>
        <w:t>full-scale</w:t>
      </w:r>
      <w:r w:rsidRPr="00E656F5">
        <w:rPr>
          <w:rStyle w:val="span"/>
          <w:rFonts w:ascii="Verdana" w:hAnsi="Verdana"/>
          <w:sz w:val="18"/>
          <w:szCs w:val="18"/>
        </w:rPr>
        <w:t xml:space="preserve"> operation of 15+ employees. This built the foundation of exceptional management skills in the process.</w:t>
      </w:r>
    </w:p>
    <w:p w14:paraId="3BC53174" w14:textId="61BC82D6" w:rsidR="00BB7FE0" w:rsidRDefault="00BB7FE0">
      <w:pPr>
        <w:pStyle w:val="divdocumentulli"/>
        <w:numPr>
          <w:ilvl w:val="0"/>
          <w:numId w:val="4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 w:rsidRPr="00E656F5">
        <w:rPr>
          <w:rStyle w:val="span"/>
          <w:rFonts w:ascii="Verdana" w:hAnsi="Verdana"/>
          <w:sz w:val="18"/>
          <w:szCs w:val="18"/>
        </w:rPr>
        <w:t xml:space="preserve">In partnership with CEO, helped to set up WPP Team Gabon Ltd office </w:t>
      </w:r>
    </w:p>
    <w:p w14:paraId="3B562313" w14:textId="398FAA7A" w:rsidR="0072291B" w:rsidRPr="0072291B" w:rsidRDefault="0072291B" w:rsidP="0072291B">
      <w:pPr>
        <w:pStyle w:val="divdocumentulli"/>
        <w:numPr>
          <w:ilvl w:val="0"/>
          <w:numId w:val="4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 w:rsidRPr="0072291B">
        <w:rPr>
          <w:rStyle w:val="span"/>
          <w:rFonts w:ascii="Verdana" w:hAnsi="Verdana"/>
          <w:sz w:val="18"/>
          <w:szCs w:val="18"/>
        </w:rPr>
        <w:t>Seamless and flawless Work force integration of +200 employees after a consolidation of 2 companies; Ogilvy Kenya &amp; Ogilvy &amp; Mather Africa Ltd.</w:t>
      </w:r>
      <w:r w:rsidR="00020D1A">
        <w:rPr>
          <w:rStyle w:val="span"/>
          <w:rFonts w:ascii="Verdana" w:hAnsi="Verdana"/>
          <w:sz w:val="18"/>
          <w:szCs w:val="18"/>
        </w:rPr>
        <w:t xml:space="preserve"> </w:t>
      </w:r>
    </w:p>
    <w:p w14:paraId="1706F487" w14:textId="77777777" w:rsidR="0058554E" w:rsidRPr="00EC128B" w:rsidRDefault="00033005">
      <w:pPr>
        <w:pStyle w:val="divdocumentsinglecolumn"/>
        <w:spacing w:before="120" w:line="320" w:lineRule="atLeast"/>
        <w:rPr>
          <w:rFonts w:ascii="Verdana" w:hAnsi="Verdana"/>
          <w:sz w:val="18"/>
          <w:szCs w:val="18"/>
        </w:rPr>
      </w:pPr>
      <w:r w:rsidRPr="00EC128B">
        <w:rPr>
          <w:rStyle w:val="spanjobtitle"/>
          <w:rFonts w:ascii="Verdana" w:hAnsi="Verdana"/>
          <w:sz w:val="18"/>
          <w:szCs w:val="18"/>
        </w:rPr>
        <w:t>Advisor - Human Resources</w:t>
      </w:r>
      <w:r w:rsidRPr="00EC128B">
        <w:rPr>
          <w:rStyle w:val="span"/>
          <w:rFonts w:ascii="Verdana" w:hAnsi="Verdana"/>
          <w:sz w:val="18"/>
          <w:szCs w:val="18"/>
        </w:rPr>
        <w:t>, 07/2006 to 09/2013</w:t>
      </w:r>
      <w:r w:rsidRPr="00EC128B">
        <w:rPr>
          <w:rStyle w:val="spanpaddedline"/>
          <w:rFonts w:ascii="Verdana" w:hAnsi="Verdana"/>
          <w:sz w:val="18"/>
          <w:szCs w:val="18"/>
        </w:rPr>
        <w:t xml:space="preserve"> </w:t>
      </w:r>
    </w:p>
    <w:p w14:paraId="00DF9A2A" w14:textId="77777777" w:rsidR="0058554E" w:rsidRPr="00EC128B" w:rsidRDefault="00033005">
      <w:pPr>
        <w:pStyle w:val="spanpaddedlineParagraph"/>
        <w:spacing w:line="320" w:lineRule="atLeast"/>
        <w:rPr>
          <w:rFonts w:ascii="Verdana" w:hAnsi="Verdana"/>
          <w:sz w:val="18"/>
          <w:szCs w:val="18"/>
        </w:rPr>
      </w:pPr>
      <w:r w:rsidRPr="00EC128B">
        <w:rPr>
          <w:rStyle w:val="spancompanyname"/>
          <w:rFonts w:ascii="Verdana" w:hAnsi="Verdana"/>
          <w:sz w:val="18"/>
          <w:szCs w:val="18"/>
        </w:rPr>
        <w:t>Ogilvy Kenya Ltd</w:t>
      </w:r>
      <w:r w:rsidRPr="00EC128B">
        <w:rPr>
          <w:rFonts w:ascii="Verdana" w:hAnsi="Verdana"/>
          <w:sz w:val="18"/>
          <w:szCs w:val="18"/>
        </w:rPr>
        <w:t xml:space="preserve"> </w:t>
      </w:r>
    </w:p>
    <w:p w14:paraId="550A0061" w14:textId="08B864A1" w:rsidR="0058554E" w:rsidRPr="001149B1" w:rsidRDefault="00033005" w:rsidP="001149B1">
      <w:pPr>
        <w:pStyle w:val="divdocumentulli"/>
        <w:numPr>
          <w:ilvl w:val="0"/>
          <w:numId w:val="5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 w:rsidRPr="001149B1">
        <w:rPr>
          <w:rStyle w:val="span"/>
          <w:rFonts w:ascii="Verdana" w:hAnsi="Verdana"/>
          <w:sz w:val="18"/>
          <w:szCs w:val="18"/>
        </w:rPr>
        <w:t>Provided Strategic HR direction to the Senior and Mid-level management team across all business units with a staff complement of +120.</w:t>
      </w:r>
    </w:p>
    <w:p w14:paraId="7BBD7C1A" w14:textId="495D6F86" w:rsidR="0058554E" w:rsidRDefault="00033005">
      <w:pPr>
        <w:pStyle w:val="divdocumentulli"/>
        <w:numPr>
          <w:ilvl w:val="0"/>
          <w:numId w:val="5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 w:rsidRPr="00EC128B">
        <w:rPr>
          <w:rStyle w:val="span"/>
          <w:rFonts w:ascii="Verdana" w:hAnsi="Verdana"/>
          <w:sz w:val="18"/>
          <w:szCs w:val="18"/>
        </w:rPr>
        <w:t>Initiated successf</w:t>
      </w:r>
      <w:r w:rsidR="00A36B83">
        <w:rPr>
          <w:rStyle w:val="span"/>
          <w:rFonts w:ascii="Verdana" w:hAnsi="Verdana"/>
          <w:sz w:val="18"/>
          <w:szCs w:val="18"/>
        </w:rPr>
        <w:t>ul human resource initiatives;</w:t>
      </w:r>
      <w:r w:rsidR="00231F5F">
        <w:rPr>
          <w:rStyle w:val="span"/>
          <w:rFonts w:ascii="Verdana" w:hAnsi="Verdana"/>
          <w:sz w:val="18"/>
          <w:szCs w:val="18"/>
        </w:rPr>
        <w:t xml:space="preserve"> r</w:t>
      </w:r>
      <w:r w:rsidRPr="00EC128B">
        <w:rPr>
          <w:rStyle w:val="span"/>
          <w:rFonts w:ascii="Verdana" w:hAnsi="Verdana"/>
          <w:sz w:val="18"/>
          <w:szCs w:val="18"/>
        </w:rPr>
        <w:t>ecruitment, performance management &amp; coaching</w:t>
      </w:r>
      <w:r w:rsidR="00FF18A2">
        <w:rPr>
          <w:rStyle w:val="span"/>
          <w:rFonts w:ascii="Verdana" w:hAnsi="Verdana"/>
          <w:sz w:val="18"/>
          <w:szCs w:val="18"/>
        </w:rPr>
        <w:t>, staff training &amp; development</w:t>
      </w:r>
      <w:r w:rsidR="006F1AC0">
        <w:rPr>
          <w:rStyle w:val="span"/>
          <w:rFonts w:ascii="Verdana" w:hAnsi="Verdana"/>
          <w:sz w:val="18"/>
          <w:szCs w:val="18"/>
        </w:rPr>
        <w:t>, Compensation and Benefits.</w:t>
      </w:r>
    </w:p>
    <w:p w14:paraId="665A1E04" w14:textId="18B47393" w:rsidR="00D45025" w:rsidRDefault="00D45025">
      <w:pPr>
        <w:pStyle w:val="divdocumentulli"/>
        <w:numPr>
          <w:ilvl w:val="0"/>
          <w:numId w:val="5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>
        <w:rPr>
          <w:rStyle w:val="span"/>
          <w:rFonts w:ascii="Verdana" w:hAnsi="Verdana"/>
          <w:sz w:val="18"/>
          <w:szCs w:val="18"/>
        </w:rPr>
        <w:t>Developed a functional on-boarding programme for a matrix structure</w:t>
      </w:r>
    </w:p>
    <w:p w14:paraId="7A64D365" w14:textId="4227CC7E" w:rsidR="00FC34E7" w:rsidRDefault="00FE3F0F" w:rsidP="00FC34E7">
      <w:pPr>
        <w:pStyle w:val="divdocumentulli"/>
        <w:numPr>
          <w:ilvl w:val="0"/>
          <w:numId w:val="5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>
        <w:rPr>
          <w:rStyle w:val="span"/>
          <w:rFonts w:ascii="Verdana" w:hAnsi="Verdana"/>
          <w:sz w:val="18"/>
          <w:szCs w:val="18"/>
        </w:rPr>
        <w:t>Responsible for payroll processing as well as d</w:t>
      </w:r>
      <w:r w:rsidR="005F584F" w:rsidRPr="00A93426">
        <w:rPr>
          <w:rStyle w:val="span"/>
          <w:rFonts w:ascii="Verdana" w:hAnsi="Verdana"/>
          <w:sz w:val="18"/>
          <w:szCs w:val="18"/>
        </w:rPr>
        <w:t xml:space="preserve">evelopment </w:t>
      </w:r>
      <w:r w:rsidR="00033005" w:rsidRPr="00A93426">
        <w:rPr>
          <w:rStyle w:val="span"/>
          <w:rFonts w:ascii="Verdana" w:hAnsi="Verdana"/>
          <w:sz w:val="18"/>
          <w:szCs w:val="18"/>
        </w:rPr>
        <w:t>and roll-out</w:t>
      </w:r>
      <w:r w:rsidR="003C10A7" w:rsidRPr="00A93426">
        <w:rPr>
          <w:rStyle w:val="span"/>
          <w:rFonts w:ascii="Verdana" w:hAnsi="Verdana"/>
          <w:sz w:val="18"/>
          <w:szCs w:val="18"/>
        </w:rPr>
        <w:t xml:space="preserve"> of</w:t>
      </w:r>
      <w:r w:rsidR="00FF18A2">
        <w:rPr>
          <w:rStyle w:val="span"/>
          <w:rFonts w:ascii="Verdana" w:hAnsi="Verdana"/>
          <w:sz w:val="18"/>
          <w:szCs w:val="18"/>
        </w:rPr>
        <w:t xml:space="preserve"> the human resource p</w:t>
      </w:r>
      <w:r w:rsidR="00033005" w:rsidRPr="00A93426">
        <w:rPr>
          <w:rStyle w:val="span"/>
          <w:rFonts w:ascii="Verdana" w:hAnsi="Verdana"/>
          <w:sz w:val="18"/>
          <w:szCs w:val="18"/>
        </w:rPr>
        <w:t>olicy manual, providing guidance and leadership to all staff</w:t>
      </w:r>
      <w:r w:rsidR="00A93426" w:rsidRPr="00A93426">
        <w:rPr>
          <w:rStyle w:val="span"/>
          <w:rFonts w:ascii="Verdana" w:hAnsi="Verdana"/>
          <w:sz w:val="18"/>
          <w:szCs w:val="18"/>
        </w:rPr>
        <w:t>.</w:t>
      </w:r>
    </w:p>
    <w:p w14:paraId="3E18C158" w14:textId="090EC09B" w:rsidR="005F584F" w:rsidRDefault="00033005" w:rsidP="00FC34E7">
      <w:pPr>
        <w:pStyle w:val="divdocumentulli"/>
        <w:numPr>
          <w:ilvl w:val="0"/>
          <w:numId w:val="5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 w:rsidRPr="00FC34E7">
        <w:rPr>
          <w:rStyle w:val="span"/>
          <w:rFonts w:ascii="Verdana" w:hAnsi="Verdana"/>
          <w:sz w:val="18"/>
          <w:szCs w:val="18"/>
        </w:rPr>
        <w:t xml:space="preserve">Advised management on employee relations to influence healthy work environment and provided guidance on labour laws. </w:t>
      </w:r>
    </w:p>
    <w:p w14:paraId="7E28E81C" w14:textId="48FF58DD" w:rsidR="00C97025" w:rsidRDefault="00C97025" w:rsidP="00FC34E7">
      <w:pPr>
        <w:pStyle w:val="divdocumentulli"/>
        <w:numPr>
          <w:ilvl w:val="0"/>
          <w:numId w:val="5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>
        <w:rPr>
          <w:rStyle w:val="span"/>
          <w:rFonts w:ascii="Verdana" w:hAnsi="Verdana"/>
          <w:sz w:val="18"/>
          <w:szCs w:val="18"/>
        </w:rPr>
        <w:t>Managed HR budget includes HR activities, CSR, Recognition, team building, social events</w:t>
      </w:r>
    </w:p>
    <w:p w14:paraId="54D6A185" w14:textId="4AF1A2D2" w:rsidR="00C97025" w:rsidRDefault="00C97025" w:rsidP="00FC34E7">
      <w:pPr>
        <w:pStyle w:val="divdocumentulli"/>
        <w:numPr>
          <w:ilvl w:val="0"/>
          <w:numId w:val="5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>
        <w:rPr>
          <w:rStyle w:val="span"/>
          <w:rFonts w:ascii="Verdana" w:hAnsi="Verdana"/>
          <w:sz w:val="18"/>
          <w:szCs w:val="18"/>
        </w:rPr>
        <w:t>Worked closely with Finance &amp; Business Heads in the budgeting process</w:t>
      </w:r>
    </w:p>
    <w:p w14:paraId="2315ED36" w14:textId="439AEAA8" w:rsidR="00FA44CC" w:rsidRDefault="00FA44CC" w:rsidP="00FC34E7">
      <w:pPr>
        <w:pStyle w:val="divdocumentulli"/>
        <w:numPr>
          <w:ilvl w:val="0"/>
          <w:numId w:val="5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>
        <w:rPr>
          <w:rStyle w:val="span"/>
          <w:rFonts w:ascii="Verdana" w:hAnsi="Verdana"/>
          <w:sz w:val="18"/>
          <w:szCs w:val="18"/>
        </w:rPr>
        <w:t>Coach</w:t>
      </w:r>
      <w:r w:rsidR="003A3B35">
        <w:rPr>
          <w:rStyle w:val="span"/>
          <w:rFonts w:ascii="Verdana" w:hAnsi="Verdana"/>
          <w:sz w:val="18"/>
          <w:szCs w:val="18"/>
        </w:rPr>
        <w:t>ed managers on managing disciplinary and employee grievances to eliminate litigation</w:t>
      </w:r>
    </w:p>
    <w:p w14:paraId="2BE49129" w14:textId="7AA18FC8" w:rsidR="00FA44CC" w:rsidRPr="00FC34E7" w:rsidRDefault="00FA44CC" w:rsidP="00FC34E7">
      <w:pPr>
        <w:pStyle w:val="divdocumentulli"/>
        <w:numPr>
          <w:ilvl w:val="0"/>
          <w:numId w:val="5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>
        <w:rPr>
          <w:rStyle w:val="span"/>
          <w:rFonts w:ascii="Verdana" w:hAnsi="Verdana"/>
          <w:sz w:val="18"/>
          <w:szCs w:val="18"/>
        </w:rPr>
        <w:t>Implemented Performance Improvement Plans to drive high performance culture.</w:t>
      </w:r>
    </w:p>
    <w:p w14:paraId="4B283B6C" w14:textId="2F6DC509" w:rsidR="0058554E" w:rsidRDefault="00033005" w:rsidP="005F584F">
      <w:pPr>
        <w:pStyle w:val="divdocumentulli"/>
        <w:numPr>
          <w:ilvl w:val="0"/>
          <w:numId w:val="5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 w:rsidRPr="005F584F">
        <w:rPr>
          <w:rStyle w:val="span"/>
          <w:rFonts w:ascii="Verdana" w:hAnsi="Verdana"/>
          <w:sz w:val="18"/>
          <w:szCs w:val="18"/>
        </w:rPr>
        <w:t>Implemented HRIS and quality management systems for the institution to streamline human resource transactions and ensure effective risk assessment measures that aided in decision-making.</w:t>
      </w:r>
    </w:p>
    <w:p w14:paraId="1A1F7A9F" w14:textId="035DC393" w:rsidR="000A41D0" w:rsidRDefault="000A41D0" w:rsidP="005F584F">
      <w:pPr>
        <w:pStyle w:val="divdocumentulli"/>
        <w:numPr>
          <w:ilvl w:val="0"/>
          <w:numId w:val="5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>
        <w:rPr>
          <w:rStyle w:val="span"/>
          <w:rFonts w:ascii="Verdana" w:hAnsi="Verdana"/>
          <w:sz w:val="18"/>
          <w:szCs w:val="18"/>
        </w:rPr>
        <w:lastRenderedPageBreak/>
        <w:t xml:space="preserve">Continuously improved compensation and benefits </w:t>
      </w:r>
      <w:r w:rsidR="005A012E">
        <w:rPr>
          <w:rStyle w:val="span"/>
          <w:rFonts w:ascii="Verdana" w:hAnsi="Verdana"/>
          <w:sz w:val="18"/>
          <w:szCs w:val="18"/>
        </w:rPr>
        <w:t xml:space="preserve">standards </w:t>
      </w:r>
      <w:r>
        <w:rPr>
          <w:rStyle w:val="span"/>
          <w:rFonts w:ascii="Verdana" w:hAnsi="Verdana"/>
          <w:sz w:val="18"/>
          <w:szCs w:val="18"/>
        </w:rPr>
        <w:t>by benchmarking within the industry</w:t>
      </w:r>
    </w:p>
    <w:p w14:paraId="4C201623" w14:textId="17DF2EA4" w:rsidR="00FA44CC" w:rsidRDefault="00FA44CC" w:rsidP="005F584F">
      <w:pPr>
        <w:pStyle w:val="divdocumentulli"/>
        <w:numPr>
          <w:ilvl w:val="0"/>
          <w:numId w:val="5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>
        <w:rPr>
          <w:rStyle w:val="span"/>
          <w:rFonts w:ascii="Verdana" w:hAnsi="Verdana"/>
          <w:sz w:val="18"/>
          <w:szCs w:val="18"/>
        </w:rPr>
        <w:t>Implement</w:t>
      </w:r>
      <w:r w:rsidR="00C84768">
        <w:rPr>
          <w:rStyle w:val="span"/>
          <w:rFonts w:ascii="Verdana" w:hAnsi="Verdana"/>
          <w:sz w:val="18"/>
          <w:szCs w:val="18"/>
        </w:rPr>
        <w:t>ed</w:t>
      </w:r>
      <w:r>
        <w:rPr>
          <w:rStyle w:val="span"/>
          <w:rFonts w:ascii="Verdana" w:hAnsi="Verdana"/>
          <w:sz w:val="18"/>
          <w:szCs w:val="18"/>
        </w:rPr>
        <w:t xml:space="preserve"> wellness program to enhance employee productivity</w:t>
      </w:r>
    </w:p>
    <w:p w14:paraId="47488AC6" w14:textId="064D7D91" w:rsidR="00293913" w:rsidRDefault="00293913" w:rsidP="005F584F">
      <w:pPr>
        <w:pStyle w:val="divdocumentulli"/>
        <w:numPr>
          <w:ilvl w:val="0"/>
          <w:numId w:val="5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>
        <w:rPr>
          <w:rStyle w:val="span"/>
          <w:rFonts w:ascii="Verdana" w:hAnsi="Verdana"/>
          <w:sz w:val="18"/>
          <w:szCs w:val="18"/>
        </w:rPr>
        <w:t>Introduced quarterly interactive employee Tea Sessions with the CEO to promote company culture of open communication.</w:t>
      </w:r>
    </w:p>
    <w:p w14:paraId="56A8D9B4" w14:textId="4706C398" w:rsidR="00325D23" w:rsidRDefault="00325D23" w:rsidP="00325D23">
      <w:pPr>
        <w:pStyle w:val="divdocumentulli"/>
        <w:spacing w:line="320" w:lineRule="atLeast"/>
        <w:rPr>
          <w:rStyle w:val="span"/>
          <w:rFonts w:ascii="Verdana" w:hAnsi="Verdana"/>
          <w:b/>
          <w:sz w:val="18"/>
          <w:szCs w:val="18"/>
        </w:rPr>
      </w:pPr>
      <w:r w:rsidRPr="00325D23">
        <w:rPr>
          <w:rStyle w:val="span"/>
          <w:rFonts w:ascii="Verdana" w:hAnsi="Verdana"/>
          <w:b/>
          <w:sz w:val="18"/>
          <w:szCs w:val="18"/>
        </w:rPr>
        <w:t>KEY ACHIEVEMENTS:</w:t>
      </w:r>
    </w:p>
    <w:p w14:paraId="7DDF63A1" w14:textId="77777777" w:rsidR="001F73ED" w:rsidRDefault="001F73ED" w:rsidP="001F73ED">
      <w:pPr>
        <w:pStyle w:val="divdocumentulli"/>
        <w:numPr>
          <w:ilvl w:val="0"/>
          <w:numId w:val="5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 w:rsidRPr="00FC34E7">
        <w:rPr>
          <w:rStyle w:val="span"/>
          <w:rFonts w:ascii="Verdana" w:hAnsi="Verdana"/>
          <w:sz w:val="18"/>
          <w:szCs w:val="18"/>
        </w:rPr>
        <w:t>Successfully managed the Merger &amp; Acquisition of Ogilvy Kenya by WPP-Scangroup Ltd.</w:t>
      </w:r>
    </w:p>
    <w:p w14:paraId="7DFE1810" w14:textId="77777777" w:rsidR="001F73ED" w:rsidRPr="0072291B" w:rsidRDefault="001F73ED" w:rsidP="001F73ED">
      <w:pPr>
        <w:pStyle w:val="divdocumentulli"/>
        <w:numPr>
          <w:ilvl w:val="0"/>
          <w:numId w:val="5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 w:rsidRPr="0072291B">
        <w:rPr>
          <w:rStyle w:val="span"/>
          <w:rFonts w:ascii="Verdana" w:hAnsi="Verdana"/>
          <w:sz w:val="18"/>
          <w:szCs w:val="18"/>
        </w:rPr>
        <w:t>Set up the human resource function of the company from scratch to a fully-fledged department, leading a team of 6 staff</w:t>
      </w:r>
    </w:p>
    <w:p w14:paraId="7CD57C91" w14:textId="274AF3D0" w:rsidR="0058554E" w:rsidRPr="000B7AA7" w:rsidRDefault="00033005">
      <w:pPr>
        <w:pStyle w:val="divdocumentulli"/>
        <w:numPr>
          <w:ilvl w:val="0"/>
          <w:numId w:val="5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 w:rsidRPr="000B7AA7">
        <w:rPr>
          <w:rStyle w:val="span"/>
          <w:rFonts w:ascii="Verdana" w:hAnsi="Verdana"/>
          <w:sz w:val="18"/>
          <w:szCs w:val="18"/>
        </w:rPr>
        <w:t xml:space="preserve">Initiated the Ogilvy Sacco &amp; Housing Mortgage with Housing </w:t>
      </w:r>
      <w:r w:rsidR="0072291B">
        <w:rPr>
          <w:rStyle w:val="span"/>
          <w:rFonts w:ascii="Verdana" w:hAnsi="Verdana"/>
          <w:sz w:val="18"/>
          <w:szCs w:val="18"/>
        </w:rPr>
        <w:t>Finance for Ogilvy E.A as well as the CSR</w:t>
      </w:r>
    </w:p>
    <w:p w14:paraId="2518B6C5" w14:textId="77777777" w:rsidR="0058554E" w:rsidRPr="00FC34E7" w:rsidRDefault="00033005">
      <w:pPr>
        <w:pStyle w:val="divdocumentulli"/>
        <w:numPr>
          <w:ilvl w:val="0"/>
          <w:numId w:val="5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 w:rsidRPr="00FC34E7">
        <w:rPr>
          <w:rStyle w:val="span"/>
          <w:rFonts w:ascii="Verdana" w:hAnsi="Verdana"/>
          <w:sz w:val="18"/>
          <w:szCs w:val="18"/>
        </w:rPr>
        <w:t>Implemented employee wellness program.</w:t>
      </w:r>
    </w:p>
    <w:p w14:paraId="6AD8E20A" w14:textId="77777777" w:rsidR="0058554E" w:rsidRPr="00EC128B" w:rsidRDefault="00033005">
      <w:pPr>
        <w:pStyle w:val="divdocumentsinglecolumn"/>
        <w:spacing w:before="120" w:line="320" w:lineRule="atLeast"/>
        <w:rPr>
          <w:rFonts w:ascii="Verdana" w:hAnsi="Verdana"/>
          <w:sz w:val="18"/>
          <w:szCs w:val="18"/>
        </w:rPr>
      </w:pPr>
      <w:r w:rsidRPr="00EC128B">
        <w:rPr>
          <w:rStyle w:val="spanjobtitle"/>
          <w:rFonts w:ascii="Verdana" w:hAnsi="Verdana"/>
          <w:sz w:val="18"/>
          <w:szCs w:val="18"/>
        </w:rPr>
        <w:t>Human Resources Officer</w:t>
      </w:r>
      <w:r w:rsidRPr="00EC128B">
        <w:rPr>
          <w:rStyle w:val="span"/>
          <w:rFonts w:ascii="Verdana" w:hAnsi="Verdana"/>
          <w:sz w:val="18"/>
          <w:szCs w:val="18"/>
        </w:rPr>
        <w:t>, 02/2002 to 06/2006</w:t>
      </w:r>
      <w:r w:rsidRPr="00EC128B">
        <w:rPr>
          <w:rStyle w:val="spanpaddedline"/>
          <w:rFonts w:ascii="Verdana" w:hAnsi="Verdana"/>
          <w:sz w:val="18"/>
          <w:szCs w:val="18"/>
        </w:rPr>
        <w:t xml:space="preserve"> </w:t>
      </w:r>
    </w:p>
    <w:p w14:paraId="1D648A67" w14:textId="3D712B16" w:rsidR="0058554E" w:rsidRPr="00EC128B" w:rsidRDefault="00033005">
      <w:pPr>
        <w:pStyle w:val="spanpaddedlineParagraph"/>
        <w:spacing w:line="320" w:lineRule="atLeast"/>
        <w:rPr>
          <w:rFonts w:ascii="Verdana" w:hAnsi="Verdana"/>
          <w:sz w:val="18"/>
          <w:szCs w:val="18"/>
        </w:rPr>
      </w:pPr>
      <w:r w:rsidRPr="00EC128B">
        <w:rPr>
          <w:rStyle w:val="spancompanyname"/>
          <w:rFonts w:ascii="Verdana" w:hAnsi="Verdana"/>
          <w:sz w:val="18"/>
          <w:szCs w:val="18"/>
        </w:rPr>
        <w:t>DHL Contract Logistics Ltd. Uganda</w:t>
      </w:r>
      <w:r w:rsidR="000B7AA7">
        <w:rPr>
          <w:rFonts w:ascii="Verdana" w:hAnsi="Verdana"/>
          <w:sz w:val="18"/>
          <w:szCs w:val="18"/>
        </w:rPr>
        <w:t xml:space="preserve">- </w:t>
      </w:r>
      <w:r w:rsidR="000B7AA7" w:rsidRPr="00FC34E7">
        <w:rPr>
          <w:rFonts w:ascii="Verdana" w:hAnsi="Verdana"/>
          <w:i/>
          <w:sz w:val="16"/>
          <w:szCs w:val="16"/>
          <w:shd w:val="clear" w:color="auto" w:fill="F2F2F2" w:themeFill="background1" w:themeFillShade="F2"/>
        </w:rPr>
        <w:t>Specializes in providing logistics solutions in the area of supply chain management</w:t>
      </w:r>
    </w:p>
    <w:p w14:paraId="6767FE4A" w14:textId="63CAC789" w:rsidR="0058554E" w:rsidRPr="00EC128B" w:rsidRDefault="00033005">
      <w:pPr>
        <w:pStyle w:val="divdocumentulli"/>
        <w:numPr>
          <w:ilvl w:val="0"/>
          <w:numId w:val="6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 w:rsidRPr="00EC128B">
        <w:rPr>
          <w:rStyle w:val="span"/>
          <w:rFonts w:ascii="Verdana" w:hAnsi="Verdana"/>
          <w:sz w:val="18"/>
          <w:szCs w:val="18"/>
        </w:rPr>
        <w:t xml:space="preserve">Implemented human resource initiatives </w:t>
      </w:r>
      <w:r w:rsidR="00343FC2">
        <w:rPr>
          <w:rStyle w:val="span"/>
          <w:rFonts w:ascii="Verdana" w:hAnsi="Verdana"/>
          <w:sz w:val="18"/>
          <w:szCs w:val="18"/>
        </w:rPr>
        <w:t>e.g.</w:t>
      </w:r>
      <w:r w:rsidRPr="00EC128B">
        <w:rPr>
          <w:rStyle w:val="span"/>
          <w:rFonts w:ascii="Verdana" w:hAnsi="Verdana"/>
          <w:sz w:val="18"/>
          <w:szCs w:val="18"/>
        </w:rPr>
        <w:t xml:space="preserve"> recruitment, performance</w:t>
      </w:r>
      <w:r w:rsidR="00343FC2">
        <w:rPr>
          <w:rStyle w:val="span"/>
          <w:rFonts w:ascii="Verdana" w:hAnsi="Verdana"/>
          <w:sz w:val="18"/>
          <w:szCs w:val="18"/>
        </w:rPr>
        <w:t xml:space="preserve"> management, training and </w:t>
      </w:r>
      <w:r w:rsidRPr="00EC128B">
        <w:rPr>
          <w:rStyle w:val="span"/>
          <w:rFonts w:ascii="Verdana" w:hAnsi="Verdana"/>
          <w:sz w:val="18"/>
          <w:szCs w:val="18"/>
        </w:rPr>
        <w:t xml:space="preserve">salary administration </w:t>
      </w:r>
    </w:p>
    <w:p w14:paraId="1B934CE7" w14:textId="156CC9AE" w:rsidR="0058554E" w:rsidRDefault="00033005">
      <w:pPr>
        <w:pStyle w:val="divdocumentulli"/>
        <w:numPr>
          <w:ilvl w:val="0"/>
          <w:numId w:val="6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 w:rsidRPr="00EC128B">
        <w:rPr>
          <w:rStyle w:val="span"/>
          <w:rFonts w:ascii="Verdana" w:hAnsi="Verdana"/>
          <w:sz w:val="18"/>
          <w:szCs w:val="18"/>
        </w:rPr>
        <w:t>Managed pro-actively labou</w:t>
      </w:r>
      <w:r w:rsidR="00293913">
        <w:rPr>
          <w:rStyle w:val="span"/>
          <w:rFonts w:ascii="Verdana" w:hAnsi="Verdana"/>
          <w:sz w:val="18"/>
          <w:szCs w:val="18"/>
        </w:rPr>
        <w:t>r relations with employees, management and Trade Unions</w:t>
      </w:r>
    </w:p>
    <w:p w14:paraId="5D6A5250" w14:textId="77777777" w:rsidR="00C97025" w:rsidRDefault="00C97025" w:rsidP="00C97025">
      <w:pPr>
        <w:pStyle w:val="divdocumentulli"/>
        <w:numPr>
          <w:ilvl w:val="0"/>
          <w:numId w:val="6"/>
        </w:numPr>
        <w:spacing w:line="320" w:lineRule="atLeast"/>
        <w:rPr>
          <w:rStyle w:val="span"/>
          <w:rFonts w:ascii="Verdana" w:hAnsi="Verdana"/>
          <w:sz w:val="18"/>
          <w:szCs w:val="18"/>
        </w:rPr>
      </w:pPr>
      <w:r>
        <w:rPr>
          <w:rStyle w:val="span"/>
          <w:rFonts w:ascii="Verdana" w:hAnsi="Verdana"/>
          <w:sz w:val="18"/>
          <w:szCs w:val="18"/>
        </w:rPr>
        <w:t>Facilitated and co-ordinated Collective Bargaining Agreement negotiations between Trade Union, Federation of Uganda Employers and Ministry of Labour</w:t>
      </w:r>
    </w:p>
    <w:p w14:paraId="52E4B3A2" w14:textId="77777777" w:rsidR="00C97025" w:rsidRDefault="00C97025" w:rsidP="00C97025">
      <w:pPr>
        <w:pStyle w:val="divdocumentulli"/>
        <w:numPr>
          <w:ilvl w:val="0"/>
          <w:numId w:val="6"/>
        </w:numPr>
        <w:spacing w:line="320" w:lineRule="atLeast"/>
        <w:rPr>
          <w:rStyle w:val="span"/>
          <w:rFonts w:ascii="Verdana" w:hAnsi="Verdana"/>
          <w:sz w:val="18"/>
          <w:szCs w:val="18"/>
        </w:rPr>
      </w:pPr>
      <w:r>
        <w:rPr>
          <w:rStyle w:val="span"/>
          <w:rFonts w:ascii="Verdana" w:hAnsi="Verdana"/>
          <w:sz w:val="18"/>
          <w:szCs w:val="18"/>
        </w:rPr>
        <w:t>Co-ordinated employee welfare programmes, Long service awards, team building activities and staff parties</w:t>
      </w:r>
    </w:p>
    <w:p w14:paraId="2ACC2F43" w14:textId="77777777" w:rsidR="00C97025" w:rsidRDefault="00C97025" w:rsidP="00C97025">
      <w:pPr>
        <w:pStyle w:val="divdocumentulli"/>
        <w:numPr>
          <w:ilvl w:val="0"/>
          <w:numId w:val="6"/>
        </w:numPr>
        <w:spacing w:line="320" w:lineRule="atLeast"/>
        <w:rPr>
          <w:rStyle w:val="span"/>
          <w:rFonts w:ascii="Verdana" w:hAnsi="Verdana"/>
          <w:sz w:val="18"/>
          <w:szCs w:val="18"/>
        </w:rPr>
      </w:pPr>
      <w:r>
        <w:rPr>
          <w:rStyle w:val="span"/>
          <w:rFonts w:ascii="Verdana" w:hAnsi="Verdana"/>
          <w:sz w:val="18"/>
          <w:szCs w:val="18"/>
        </w:rPr>
        <w:t>Managed Training and Development including budgets</w:t>
      </w:r>
    </w:p>
    <w:p w14:paraId="45175AF2" w14:textId="77777777" w:rsidR="00C97025" w:rsidRDefault="00C97025" w:rsidP="00C97025">
      <w:pPr>
        <w:pStyle w:val="divdocumentulli"/>
        <w:spacing w:line="320" w:lineRule="atLeast"/>
        <w:ind w:left="460"/>
        <w:rPr>
          <w:rStyle w:val="span"/>
          <w:rFonts w:ascii="Verdana" w:hAnsi="Verdana"/>
          <w:sz w:val="18"/>
          <w:szCs w:val="18"/>
        </w:rPr>
      </w:pPr>
    </w:p>
    <w:p w14:paraId="5ED453D5" w14:textId="12A0EE9F" w:rsidR="00E9028F" w:rsidRPr="00E9028F" w:rsidRDefault="00E9028F" w:rsidP="00E9028F">
      <w:pPr>
        <w:pStyle w:val="divdocumentulli"/>
        <w:spacing w:line="320" w:lineRule="atLeast"/>
        <w:rPr>
          <w:rStyle w:val="span"/>
          <w:rFonts w:ascii="Verdana" w:hAnsi="Verdana"/>
          <w:b/>
          <w:sz w:val="18"/>
          <w:szCs w:val="18"/>
        </w:rPr>
      </w:pPr>
      <w:r w:rsidRPr="00E9028F">
        <w:rPr>
          <w:rStyle w:val="span"/>
          <w:rFonts w:ascii="Verdana" w:hAnsi="Verdana"/>
          <w:b/>
          <w:sz w:val="18"/>
          <w:szCs w:val="18"/>
        </w:rPr>
        <w:t>KEY ACHIEVEMENTS:</w:t>
      </w:r>
    </w:p>
    <w:p w14:paraId="42EF04E1" w14:textId="25954B93" w:rsidR="00E9028F" w:rsidRDefault="00E9028F">
      <w:pPr>
        <w:pStyle w:val="divdocumentulli"/>
        <w:numPr>
          <w:ilvl w:val="0"/>
          <w:numId w:val="6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>
        <w:rPr>
          <w:rStyle w:val="span"/>
          <w:rFonts w:ascii="Verdana" w:hAnsi="Verdana"/>
          <w:sz w:val="18"/>
          <w:szCs w:val="18"/>
        </w:rPr>
        <w:t xml:space="preserve">Set up the </w:t>
      </w:r>
      <w:r w:rsidR="00C76D3D">
        <w:rPr>
          <w:rStyle w:val="span"/>
          <w:rFonts w:ascii="Verdana" w:hAnsi="Verdana"/>
          <w:sz w:val="18"/>
          <w:szCs w:val="18"/>
        </w:rPr>
        <w:t>HR</w:t>
      </w:r>
      <w:r>
        <w:rPr>
          <w:rStyle w:val="span"/>
          <w:rFonts w:ascii="Verdana" w:hAnsi="Verdana"/>
          <w:sz w:val="18"/>
          <w:szCs w:val="18"/>
        </w:rPr>
        <w:t xml:space="preserve"> Function in Uganda</w:t>
      </w:r>
    </w:p>
    <w:p w14:paraId="7CFA0298" w14:textId="77777777" w:rsidR="0058554E" w:rsidRDefault="00033005">
      <w:pPr>
        <w:pStyle w:val="divdocumentulli"/>
        <w:numPr>
          <w:ilvl w:val="0"/>
          <w:numId w:val="6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 w:rsidRPr="002C7B2E">
        <w:rPr>
          <w:rStyle w:val="span"/>
          <w:rFonts w:ascii="Verdana" w:hAnsi="Verdana"/>
          <w:sz w:val="18"/>
          <w:szCs w:val="18"/>
        </w:rPr>
        <w:t>Successfully managed two Mergers &amp; Acquisitions by providing flawless integration of policies, procedures, human resource initiatives as per the global strategies.</w:t>
      </w:r>
    </w:p>
    <w:p w14:paraId="1E4288C4" w14:textId="77777777" w:rsidR="0058554E" w:rsidRPr="00EC128B" w:rsidRDefault="00033005">
      <w:pPr>
        <w:pStyle w:val="divdocumentsinglecolumn"/>
        <w:spacing w:before="120" w:line="320" w:lineRule="atLeast"/>
        <w:rPr>
          <w:rFonts w:ascii="Verdana" w:hAnsi="Verdana"/>
          <w:sz w:val="18"/>
          <w:szCs w:val="18"/>
        </w:rPr>
      </w:pPr>
      <w:r w:rsidRPr="00EC128B">
        <w:rPr>
          <w:rStyle w:val="spanjobtitle"/>
          <w:rFonts w:ascii="Verdana" w:hAnsi="Verdana"/>
          <w:sz w:val="18"/>
          <w:szCs w:val="18"/>
        </w:rPr>
        <w:t>Payroll &amp; Administration Supervisor</w:t>
      </w:r>
      <w:r w:rsidRPr="00EC128B">
        <w:rPr>
          <w:rStyle w:val="span"/>
          <w:rFonts w:ascii="Verdana" w:hAnsi="Verdana"/>
          <w:sz w:val="18"/>
          <w:szCs w:val="18"/>
        </w:rPr>
        <w:t>, 07/2001 to 01/2002</w:t>
      </w:r>
      <w:r w:rsidRPr="00EC128B">
        <w:rPr>
          <w:rStyle w:val="spanpaddedline"/>
          <w:rFonts w:ascii="Verdana" w:hAnsi="Verdana"/>
          <w:sz w:val="18"/>
          <w:szCs w:val="18"/>
        </w:rPr>
        <w:t xml:space="preserve"> </w:t>
      </w:r>
    </w:p>
    <w:p w14:paraId="14244FD4" w14:textId="734685FF" w:rsidR="0058554E" w:rsidRPr="00EC128B" w:rsidRDefault="005F584F">
      <w:pPr>
        <w:pStyle w:val="spanpaddedlineParagraph"/>
        <w:spacing w:line="320" w:lineRule="atLeast"/>
        <w:rPr>
          <w:rFonts w:ascii="Verdana" w:hAnsi="Verdana"/>
          <w:sz w:val="18"/>
          <w:szCs w:val="18"/>
        </w:rPr>
      </w:pPr>
      <w:r>
        <w:rPr>
          <w:rStyle w:val="spancompanyname"/>
          <w:rFonts w:ascii="Verdana" w:hAnsi="Verdana"/>
          <w:sz w:val="18"/>
          <w:szCs w:val="18"/>
        </w:rPr>
        <w:t>DHL Contract Logistics</w:t>
      </w:r>
      <w:r w:rsidR="00033005" w:rsidRPr="00EC128B">
        <w:rPr>
          <w:rStyle w:val="spancompanyname"/>
          <w:rFonts w:ascii="Verdana" w:hAnsi="Verdana"/>
          <w:sz w:val="18"/>
          <w:szCs w:val="18"/>
        </w:rPr>
        <w:t xml:space="preserve"> Ltd</w:t>
      </w:r>
      <w:r w:rsidR="002C7B2E">
        <w:rPr>
          <w:rFonts w:ascii="Verdana" w:hAnsi="Verdana"/>
          <w:sz w:val="18"/>
          <w:szCs w:val="18"/>
        </w:rPr>
        <w:t xml:space="preserve">. </w:t>
      </w:r>
      <w:r w:rsidRPr="002C7B2E">
        <w:rPr>
          <w:rFonts w:ascii="Verdana" w:hAnsi="Verdana"/>
          <w:b/>
          <w:sz w:val="18"/>
          <w:szCs w:val="18"/>
        </w:rPr>
        <w:t>Kenya</w:t>
      </w:r>
      <w:r w:rsidR="002C7B2E">
        <w:rPr>
          <w:rFonts w:ascii="Verdana" w:hAnsi="Verdana"/>
          <w:sz w:val="18"/>
          <w:szCs w:val="18"/>
        </w:rPr>
        <w:t xml:space="preserve">  </w:t>
      </w:r>
    </w:p>
    <w:p w14:paraId="50174078" w14:textId="7C88CCCF" w:rsidR="0058554E" w:rsidRDefault="00033005">
      <w:pPr>
        <w:pStyle w:val="divdocumentulli"/>
        <w:numPr>
          <w:ilvl w:val="0"/>
          <w:numId w:val="7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 w:rsidRPr="00EC128B">
        <w:rPr>
          <w:rStyle w:val="span"/>
          <w:rFonts w:ascii="Verdana" w:hAnsi="Verdana"/>
          <w:sz w:val="18"/>
          <w:szCs w:val="18"/>
        </w:rPr>
        <w:t xml:space="preserve">Managed the </w:t>
      </w:r>
      <w:r w:rsidR="00AC45AA">
        <w:rPr>
          <w:rStyle w:val="span"/>
          <w:rFonts w:ascii="Verdana" w:hAnsi="Verdana"/>
          <w:sz w:val="18"/>
          <w:szCs w:val="18"/>
        </w:rPr>
        <w:t xml:space="preserve">payroll and HR administration which included </w:t>
      </w:r>
      <w:r w:rsidR="00EF2807">
        <w:rPr>
          <w:rStyle w:val="span"/>
          <w:rFonts w:ascii="Verdana" w:hAnsi="Verdana"/>
          <w:sz w:val="18"/>
          <w:szCs w:val="18"/>
        </w:rPr>
        <w:t xml:space="preserve">timely </w:t>
      </w:r>
      <w:r w:rsidR="00AC45AA">
        <w:rPr>
          <w:rStyle w:val="span"/>
          <w:rFonts w:ascii="Verdana" w:hAnsi="Verdana"/>
          <w:sz w:val="18"/>
          <w:szCs w:val="18"/>
        </w:rPr>
        <w:t>p</w:t>
      </w:r>
      <w:r w:rsidRPr="00EC128B">
        <w:rPr>
          <w:rStyle w:val="span"/>
          <w:rFonts w:ascii="Verdana" w:hAnsi="Verdana"/>
          <w:sz w:val="18"/>
          <w:szCs w:val="18"/>
        </w:rPr>
        <w:t xml:space="preserve">ayroll </w:t>
      </w:r>
      <w:r w:rsidR="00AC45AA">
        <w:rPr>
          <w:rStyle w:val="span"/>
          <w:rFonts w:ascii="Verdana" w:hAnsi="Verdana"/>
          <w:sz w:val="18"/>
          <w:szCs w:val="18"/>
        </w:rPr>
        <w:t xml:space="preserve">processing, tax compliance &amp; returns and </w:t>
      </w:r>
      <w:r w:rsidRPr="00EC128B">
        <w:rPr>
          <w:rStyle w:val="span"/>
          <w:rFonts w:ascii="Verdana" w:hAnsi="Verdana"/>
          <w:sz w:val="18"/>
          <w:szCs w:val="18"/>
        </w:rPr>
        <w:t>contract administration</w:t>
      </w:r>
    </w:p>
    <w:p w14:paraId="0981E29E" w14:textId="5680D84C" w:rsidR="00293913" w:rsidRDefault="00293913">
      <w:pPr>
        <w:pStyle w:val="divdocumentulli"/>
        <w:numPr>
          <w:ilvl w:val="0"/>
          <w:numId w:val="7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>
        <w:rPr>
          <w:rStyle w:val="span"/>
          <w:rFonts w:ascii="Verdana" w:hAnsi="Verdana"/>
          <w:sz w:val="18"/>
          <w:szCs w:val="18"/>
        </w:rPr>
        <w:t>Liaised with Trade Union representatives on day to day matters including CBA implementation</w:t>
      </w:r>
    </w:p>
    <w:p w14:paraId="4454C811" w14:textId="7255CC7B" w:rsidR="00EF2807" w:rsidRDefault="00EF2807">
      <w:pPr>
        <w:pStyle w:val="divdocumentulli"/>
        <w:numPr>
          <w:ilvl w:val="0"/>
          <w:numId w:val="7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>
        <w:rPr>
          <w:rStyle w:val="span"/>
          <w:rFonts w:ascii="Verdana" w:hAnsi="Verdana"/>
          <w:sz w:val="18"/>
          <w:szCs w:val="18"/>
        </w:rPr>
        <w:t>Ensured all payroll costs were within budget, all changes captured and alloca</w:t>
      </w:r>
      <w:r w:rsidR="00293913">
        <w:rPr>
          <w:rStyle w:val="span"/>
          <w:rFonts w:ascii="Verdana" w:hAnsi="Verdana"/>
          <w:sz w:val="18"/>
          <w:szCs w:val="18"/>
        </w:rPr>
        <w:t>ted in the relevant cost centre</w:t>
      </w:r>
    </w:p>
    <w:p w14:paraId="403CAA15" w14:textId="291FE2B2" w:rsidR="00293913" w:rsidRDefault="00293913">
      <w:pPr>
        <w:pStyle w:val="divdocumentulli"/>
        <w:numPr>
          <w:ilvl w:val="0"/>
          <w:numId w:val="7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>
        <w:rPr>
          <w:rStyle w:val="span"/>
          <w:rFonts w:ascii="Verdana" w:hAnsi="Verdana"/>
          <w:sz w:val="18"/>
          <w:szCs w:val="18"/>
        </w:rPr>
        <w:t>Led interactive employee forums with management as a communication and idea generation channel</w:t>
      </w:r>
    </w:p>
    <w:p w14:paraId="27112E3C" w14:textId="77777777" w:rsidR="0058554E" w:rsidRPr="00EC128B" w:rsidRDefault="00033005">
      <w:pPr>
        <w:pStyle w:val="divdocumentulli"/>
        <w:numPr>
          <w:ilvl w:val="0"/>
          <w:numId w:val="7"/>
        </w:numPr>
        <w:spacing w:line="320" w:lineRule="atLeast"/>
        <w:ind w:left="460" w:hanging="210"/>
        <w:rPr>
          <w:rStyle w:val="span"/>
          <w:rFonts w:ascii="Verdana" w:hAnsi="Verdana"/>
          <w:sz w:val="18"/>
          <w:szCs w:val="18"/>
        </w:rPr>
      </w:pPr>
      <w:r w:rsidRPr="00EC128B">
        <w:rPr>
          <w:rStyle w:val="span"/>
          <w:rFonts w:ascii="Verdana" w:hAnsi="Verdana"/>
          <w:sz w:val="18"/>
          <w:szCs w:val="18"/>
        </w:rPr>
        <w:t>Managed the administrative arm of the business and led 3 staff members.</w:t>
      </w:r>
    </w:p>
    <w:p w14:paraId="59278A30" w14:textId="77777777" w:rsidR="0058554E" w:rsidRDefault="00033005">
      <w:pPr>
        <w:pStyle w:val="divdocumentdivheading"/>
        <w:tabs>
          <w:tab w:val="left" w:pos="2721"/>
          <w:tab w:val="left" w:pos="10760"/>
        </w:tabs>
        <w:spacing w:before="260" w:line="32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000000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Education &amp; Professional Credentials   </w:t>
      </w:r>
      <w:r>
        <w:rPr>
          <w:strike/>
          <w:color w:val="000000"/>
          <w:sz w:val="30"/>
        </w:rPr>
        <w:tab/>
      </w:r>
    </w:p>
    <w:p w14:paraId="5CED3DD6" w14:textId="10670461" w:rsidR="0058554E" w:rsidRPr="00441AF4" w:rsidRDefault="00443FC4">
      <w:pPr>
        <w:pStyle w:val="divdocumentsinglecolumn"/>
        <w:spacing w:line="320" w:lineRule="atLeast"/>
        <w:rPr>
          <w:rFonts w:ascii="Verdana" w:hAnsi="Verdana"/>
          <w:sz w:val="18"/>
          <w:szCs w:val="18"/>
        </w:rPr>
      </w:pPr>
      <w:r w:rsidRPr="00441AF4">
        <w:rPr>
          <w:rStyle w:val="spandegree"/>
          <w:rFonts w:ascii="Verdana" w:hAnsi="Verdana"/>
          <w:sz w:val="18"/>
          <w:szCs w:val="18"/>
        </w:rPr>
        <w:t>M.Sc.</w:t>
      </w:r>
      <w:r w:rsidR="00033005" w:rsidRPr="00441AF4">
        <w:rPr>
          <w:rStyle w:val="span"/>
          <w:rFonts w:ascii="Verdana" w:hAnsi="Verdana"/>
          <w:sz w:val="18"/>
          <w:szCs w:val="18"/>
        </w:rPr>
        <w:t>: Human Resources Management, 2016</w:t>
      </w:r>
      <w:r w:rsidR="00033005" w:rsidRPr="00441AF4">
        <w:rPr>
          <w:rStyle w:val="singlecolumnspanpaddedlinenth-child1"/>
          <w:rFonts w:ascii="Verdana" w:hAnsi="Verdana"/>
          <w:sz w:val="18"/>
          <w:szCs w:val="18"/>
        </w:rPr>
        <w:t xml:space="preserve"> </w:t>
      </w:r>
    </w:p>
    <w:p w14:paraId="146A11E3" w14:textId="77777777" w:rsidR="0058554E" w:rsidRPr="00441AF4" w:rsidRDefault="00033005">
      <w:pPr>
        <w:pStyle w:val="spanpaddedlineParagraph"/>
        <w:spacing w:line="320" w:lineRule="atLeast"/>
        <w:rPr>
          <w:rFonts w:ascii="Verdana" w:hAnsi="Verdana"/>
          <w:sz w:val="18"/>
          <w:szCs w:val="18"/>
        </w:rPr>
      </w:pPr>
      <w:r w:rsidRPr="00441AF4">
        <w:rPr>
          <w:rStyle w:val="spancompanyname"/>
          <w:rFonts w:ascii="Verdana" w:hAnsi="Verdana"/>
          <w:sz w:val="18"/>
          <w:szCs w:val="18"/>
        </w:rPr>
        <w:t>Heriot Watt University - Edinburgh Business School</w:t>
      </w:r>
      <w:r w:rsidRPr="00441AF4">
        <w:rPr>
          <w:rFonts w:ascii="Verdana" w:hAnsi="Verdana"/>
          <w:sz w:val="18"/>
          <w:szCs w:val="18"/>
        </w:rPr>
        <w:t xml:space="preserve"> </w:t>
      </w:r>
    </w:p>
    <w:p w14:paraId="443CEE75" w14:textId="77777777" w:rsidR="0058554E" w:rsidRPr="00441AF4" w:rsidRDefault="00033005">
      <w:pPr>
        <w:pStyle w:val="divdocumentsinglecolumn"/>
        <w:spacing w:before="120" w:line="320" w:lineRule="atLeast"/>
        <w:rPr>
          <w:rFonts w:ascii="Verdana" w:hAnsi="Verdana"/>
          <w:sz w:val="18"/>
          <w:szCs w:val="18"/>
        </w:rPr>
      </w:pPr>
      <w:r w:rsidRPr="00441AF4">
        <w:rPr>
          <w:rStyle w:val="spandegree"/>
          <w:rFonts w:ascii="Verdana" w:hAnsi="Verdana"/>
          <w:sz w:val="18"/>
          <w:szCs w:val="18"/>
        </w:rPr>
        <w:t>Higher Diploma</w:t>
      </w:r>
      <w:r w:rsidRPr="00441AF4">
        <w:rPr>
          <w:rStyle w:val="span"/>
          <w:rFonts w:ascii="Verdana" w:hAnsi="Verdana"/>
          <w:sz w:val="18"/>
          <w:szCs w:val="18"/>
        </w:rPr>
        <w:t>: Human Resources, Resource Management, 2007</w:t>
      </w:r>
      <w:r w:rsidRPr="00441AF4">
        <w:rPr>
          <w:rStyle w:val="singlecolumnspanpaddedlinenth-child1"/>
          <w:rFonts w:ascii="Verdana" w:hAnsi="Verdana"/>
          <w:sz w:val="18"/>
          <w:szCs w:val="18"/>
        </w:rPr>
        <w:t xml:space="preserve"> </w:t>
      </w:r>
    </w:p>
    <w:p w14:paraId="7094D2CC" w14:textId="77777777" w:rsidR="0058554E" w:rsidRPr="00441AF4" w:rsidRDefault="00033005">
      <w:pPr>
        <w:pStyle w:val="spanpaddedlineParagraph"/>
        <w:spacing w:line="320" w:lineRule="atLeast"/>
        <w:rPr>
          <w:rFonts w:ascii="Verdana" w:hAnsi="Verdana"/>
          <w:sz w:val="18"/>
          <w:szCs w:val="18"/>
        </w:rPr>
      </w:pPr>
      <w:r w:rsidRPr="00441AF4">
        <w:rPr>
          <w:rStyle w:val="spancompanyname"/>
          <w:rFonts w:ascii="Verdana" w:hAnsi="Verdana"/>
          <w:sz w:val="18"/>
          <w:szCs w:val="18"/>
        </w:rPr>
        <w:t>College of Human Resource Management</w:t>
      </w:r>
      <w:r w:rsidRPr="00441AF4">
        <w:rPr>
          <w:rFonts w:ascii="Verdana" w:hAnsi="Verdana"/>
          <w:sz w:val="18"/>
          <w:szCs w:val="18"/>
        </w:rPr>
        <w:t xml:space="preserve"> </w:t>
      </w:r>
    </w:p>
    <w:p w14:paraId="1867C337" w14:textId="77777777" w:rsidR="0058554E" w:rsidRPr="00441AF4" w:rsidRDefault="00033005">
      <w:pPr>
        <w:pStyle w:val="divdocumentsinglecolumn"/>
        <w:spacing w:before="120" w:line="320" w:lineRule="atLeast"/>
        <w:rPr>
          <w:rFonts w:ascii="Verdana" w:hAnsi="Verdana"/>
          <w:sz w:val="18"/>
          <w:szCs w:val="18"/>
        </w:rPr>
      </w:pPr>
      <w:r w:rsidRPr="00441AF4">
        <w:rPr>
          <w:rStyle w:val="spandegree"/>
          <w:rFonts w:ascii="Verdana" w:hAnsi="Verdana"/>
          <w:sz w:val="18"/>
          <w:szCs w:val="18"/>
        </w:rPr>
        <w:t>Certified Member</w:t>
      </w:r>
      <w:r w:rsidRPr="00441AF4">
        <w:rPr>
          <w:rStyle w:val="span"/>
          <w:rFonts w:ascii="Verdana" w:hAnsi="Verdana"/>
          <w:sz w:val="18"/>
          <w:szCs w:val="18"/>
        </w:rPr>
        <w:t>: 2006</w:t>
      </w:r>
      <w:r w:rsidRPr="00441AF4">
        <w:rPr>
          <w:rStyle w:val="singlecolumnspanpaddedlinenth-child1"/>
          <w:rFonts w:ascii="Verdana" w:hAnsi="Verdana"/>
          <w:sz w:val="18"/>
          <w:szCs w:val="18"/>
        </w:rPr>
        <w:t xml:space="preserve"> </w:t>
      </w:r>
    </w:p>
    <w:p w14:paraId="5FB8C60F" w14:textId="77777777" w:rsidR="0058554E" w:rsidRPr="00441AF4" w:rsidRDefault="00033005">
      <w:pPr>
        <w:pStyle w:val="spanpaddedlineParagraph"/>
        <w:spacing w:line="320" w:lineRule="atLeast"/>
        <w:rPr>
          <w:rFonts w:ascii="Verdana" w:hAnsi="Verdana"/>
          <w:sz w:val="18"/>
          <w:szCs w:val="18"/>
        </w:rPr>
      </w:pPr>
      <w:r w:rsidRPr="00441AF4">
        <w:rPr>
          <w:rStyle w:val="spancompanyname"/>
          <w:rFonts w:ascii="Verdana" w:hAnsi="Verdana"/>
          <w:sz w:val="18"/>
          <w:szCs w:val="18"/>
        </w:rPr>
        <w:t>Institute of Human Resources Management Kenya</w:t>
      </w:r>
      <w:r w:rsidRPr="00441AF4">
        <w:rPr>
          <w:rFonts w:ascii="Verdana" w:hAnsi="Verdana"/>
          <w:sz w:val="18"/>
          <w:szCs w:val="18"/>
        </w:rPr>
        <w:t xml:space="preserve"> </w:t>
      </w:r>
    </w:p>
    <w:p w14:paraId="4E930650" w14:textId="77777777" w:rsidR="0058554E" w:rsidRPr="00441AF4" w:rsidRDefault="00033005">
      <w:pPr>
        <w:pStyle w:val="divdocumentsinglecolumn"/>
        <w:spacing w:before="120" w:line="320" w:lineRule="atLeast"/>
        <w:rPr>
          <w:rFonts w:ascii="Verdana" w:hAnsi="Verdana"/>
          <w:sz w:val="18"/>
          <w:szCs w:val="18"/>
        </w:rPr>
      </w:pPr>
      <w:r w:rsidRPr="00441AF4">
        <w:rPr>
          <w:rStyle w:val="spandegree"/>
          <w:rFonts w:ascii="Verdana" w:hAnsi="Verdana"/>
          <w:sz w:val="18"/>
          <w:szCs w:val="18"/>
        </w:rPr>
        <w:t>Bachelors of Business Administration</w:t>
      </w:r>
      <w:r w:rsidRPr="00441AF4">
        <w:rPr>
          <w:rStyle w:val="span"/>
          <w:rFonts w:ascii="Verdana" w:hAnsi="Verdana"/>
          <w:sz w:val="18"/>
          <w:szCs w:val="18"/>
        </w:rPr>
        <w:t>: 2005</w:t>
      </w:r>
      <w:r w:rsidRPr="00441AF4">
        <w:rPr>
          <w:rStyle w:val="singlecolumnspanpaddedlinenth-child1"/>
          <w:rFonts w:ascii="Verdana" w:hAnsi="Verdana"/>
          <w:sz w:val="18"/>
          <w:szCs w:val="18"/>
        </w:rPr>
        <w:t xml:space="preserve"> </w:t>
      </w:r>
    </w:p>
    <w:p w14:paraId="7966153C" w14:textId="77777777" w:rsidR="0058554E" w:rsidRPr="00441AF4" w:rsidRDefault="00033005">
      <w:pPr>
        <w:pStyle w:val="spanpaddedlineParagraph"/>
        <w:spacing w:line="320" w:lineRule="atLeast"/>
        <w:rPr>
          <w:rFonts w:ascii="Verdana" w:hAnsi="Verdana"/>
          <w:sz w:val="18"/>
          <w:szCs w:val="18"/>
        </w:rPr>
      </w:pPr>
      <w:r w:rsidRPr="00441AF4">
        <w:rPr>
          <w:rStyle w:val="spancompanyname"/>
          <w:rFonts w:ascii="Verdana" w:hAnsi="Verdana"/>
          <w:sz w:val="18"/>
          <w:szCs w:val="18"/>
        </w:rPr>
        <w:t>Newport University</w:t>
      </w:r>
      <w:r w:rsidRPr="00441AF4">
        <w:rPr>
          <w:rFonts w:ascii="Verdana" w:hAnsi="Verdana"/>
          <w:sz w:val="18"/>
          <w:szCs w:val="18"/>
        </w:rPr>
        <w:t xml:space="preserve"> </w:t>
      </w:r>
    </w:p>
    <w:p w14:paraId="5C498765" w14:textId="77777777" w:rsidR="0058554E" w:rsidRDefault="00033005">
      <w:pPr>
        <w:pStyle w:val="divdocumentdivheading"/>
        <w:tabs>
          <w:tab w:val="left" w:pos="4313"/>
          <w:tab w:val="left" w:pos="10760"/>
        </w:tabs>
        <w:spacing w:before="260" w:line="32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000000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Certifications   </w:t>
      </w:r>
      <w:r>
        <w:rPr>
          <w:strike/>
          <w:color w:val="000000"/>
          <w:sz w:val="30"/>
        </w:rPr>
        <w:tab/>
      </w:r>
    </w:p>
    <w:p w14:paraId="0BDC1D6A" w14:textId="77777777" w:rsidR="0058554E" w:rsidRPr="00441AF4" w:rsidRDefault="00033005">
      <w:pPr>
        <w:pStyle w:val="divdocumentulli"/>
        <w:numPr>
          <w:ilvl w:val="0"/>
          <w:numId w:val="8"/>
        </w:numPr>
        <w:spacing w:line="320" w:lineRule="atLeast"/>
        <w:ind w:left="460" w:hanging="210"/>
        <w:rPr>
          <w:rFonts w:ascii="Verdana" w:hAnsi="Verdana"/>
          <w:sz w:val="18"/>
          <w:szCs w:val="18"/>
        </w:rPr>
      </w:pPr>
      <w:r w:rsidRPr="00441AF4">
        <w:rPr>
          <w:rFonts w:ascii="Verdana" w:hAnsi="Verdana"/>
          <w:sz w:val="18"/>
          <w:szCs w:val="18"/>
        </w:rPr>
        <w:lastRenderedPageBreak/>
        <w:t>Productivity Improvement by FKE</w:t>
      </w:r>
    </w:p>
    <w:p w14:paraId="16611851" w14:textId="77777777" w:rsidR="0058554E" w:rsidRPr="00441AF4" w:rsidRDefault="00033005">
      <w:pPr>
        <w:pStyle w:val="divdocumentulli"/>
        <w:numPr>
          <w:ilvl w:val="0"/>
          <w:numId w:val="8"/>
        </w:numPr>
        <w:spacing w:line="320" w:lineRule="atLeast"/>
        <w:ind w:left="460" w:hanging="210"/>
        <w:rPr>
          <w:rFonts w:ascii="Verdana" w:hAnsi="Verdana"/>
          <w:sz w:val="18"/>
          <w:szCs w:val="18"/>
        </w:rPr>
      </w:pPr>
      <w:r w:rsidRPr="00441AF4">
        <w:rPr>
          <w:rFonts w:ascii="Verdana" w:hAnsi="Verdana"/>
          <w:sz w:val="18"/>
          <w:szCs w:val="18"/>
        </w:rPr>
        <w:t>Strategic Performance Planning</w:t>
      </w:r>
    </w:p>
    <w:p w14:paraId="25EEA6BB" w14:textId="77777777" w:rsidR="0058554E" w:rsidRPr="00441AF4" w:rsidRDefault="00033005">
      <w:pPr>
        <w:pStyle w:val="divdocumentulli"/>
        <w:numPr>
          <w:ilvl w:val="0"/>
          <w:numId w:val="8"/>
        </w:numPr>
        <w:spacing w:line="320" w:lineRule="atLeast"/>
        <w:ind w:left="460" w:hanging="210"/>
        <w:rPr>
          <w:rFonts w:ascii="Verdana" w:hAnsi="Verdana"/>
          <w:sz w:val="18"/>
          <w:szCs w:val="18"/>
        </w:rPr>
      </w:pPr>
      <w:r w:rsidRPr="00441AF4">
        <w:rPr>
          <w:rFonts w:ascii="Verdana" w:hAnsi="Verdana"/>
          <w:sz w:val="18"/>
          <w:szCs w:val="18"/>
        </w:rPr>
        <w:t>The Art of Total Reward</w:t>
      </w:r>
    </w:p>
    <w:p w14:paraId="4F7F1C77" w14:textId="77777777" w:rsidR="0058554E" w:rsidRPr="00441AF4" w:rsidRDefault="00033005">
      <w:pPr>
        <w:pStyle w:val="divdocumentulli"/>
        <w:numPr>
          <w:ilvl w:val="0"/>
          <w:numId w:val="8"/>
        </w:numPr>
        <w:spacing w:line="320" w:lineRule="atLeast"/>
        <w:ind w:left="460" w:hanging="210"/>
        <w:rPr>
          <w:rFonts w:ascii="Verdana" w:hAnsi="Verdana"/>
          <w:sz w:val="18"/>
          <w:szCs w:val="18"/>
        </w:rPr>
      </w:pPr>
      <w:r w:rsidRPr="00441AF4">
        <w:rPr>
          <w:rFonts w:ascii="Verdana" w:hAnsi="Verdana"/>
          <w:sz w:val="18"/>
          <w:szCs w:val="18"/>
        </w:rPr>
        <w:t>8 Habits of highly effective people</w:t>
      </w:r>
    </w:p>
    <w:p w14:paraId="5A73D479" w14:textId="77777777" w:rsidR="0058554E" w:rsidRPr="00441AF4" w:rsidRDefault="00033005">
      <w:pPr>
        <w:pStyle w:val="divdocumentulli"/>
        <w:numPr>
          <w:ilvl w:val="0"/>
          <w:numId w:val="8"/>
        </w:numPr>
        <w:spacing w:line="320" w:lineRule="atLeast"/>
        <w:ind w:left="460" w:hanging="210"/>
        <w:rPr>
          <w:rFonts w:ascii="Verdana" w:hAnsi="Verdana"/>
          <w:sz w:val="18"/>
          <w:szCs w:val="18"/>
        </w:rPr>
      </w:pPr>
      <w:r w:rsidRPr="00441AF4">
        <w:rPr>
          <w:rFonts w:ascii="Verdana" w:hAnsi="Verdana"/>
          <w:sz w:val="18"/>
          <w:szCs w:val="18"/>
        </w:rPr>
        <w:t>Employee Engagement</w:t>
      </w:r>
    </w:p>
    <w:p w14:paraId="28AB1E98" w14:textId="77777777" w:rsidR="0058554E" w:rsidRPr="00441AF4" w:rsidRDefault="003C10A7">
      <w:pPr>
        <w:pStyle w:val="divdocumentulli"/>
        <w:numPr>
          <w:ilvl w:val="0"/>
          <w:numId w:val="8"/>
        </w:numPr>
        <w:spacing w:line="320" w:lineRule="atLeast"/>
        <w:ind w:left="460" w:hanging="21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Coaching skills</w:t>
      </w:r>
    </w:p>
    <w:p w14:paraId="47C171A1" w14:textId="77777777" w:rsidR="0058554E" w:rsidRPr="00441AF4" w:rsidRDefault="00033005">
      <w:pPr>
        <w:pStyle w:val="divdocumentulli"/>
        <w:numPr>
          <w:ilvl w:val="0"/>
          <w:numId w:val="8"/>
        </w:numPr>
        <w:spacing w:line="320" w:lineRule="atLeast"/>
        <w:ind w:left="460" w:hanging="210"/>
        <w:rPr>
          <w:rFonts w:ascii="Verdana" w:hAnsi="Verdana"/>
          <w:sz w:val="18"/>
          <w:szCs w:val="18"/>
        </w:rPr>
      </w:pPr>
      <w:r w:rsidRPr="00441AF4">
        <w:rPr>
          <w:rFonts w:ascii="Verdana" w:hAnsi="Verdana"/>
          <w:sz w:val="18"/>
          <w:szCs w:val="18"/>
        </w:rPr>
        <w:t>Situational Leadership</w:t>
      </w:r>
    </w:p>
    <w:p w14:paraId="6331011B" w14:textId="77777777" w:rsidR="0058554E" w:rsidRPr="00441AF4" w:rsidRDefault="00033005">
      <w:pPr>
        <w:pStyle w:val="divdocumentulli"/>
        <w:numPr>
          <w:ilvl w:val="0"/>
          <w:numId w:val="8"/>
        </w:numPr>
        <w:spacing w:line="320" w:lineRule="atLeast"/>
        <w:ind w:left="460" w:hanging="210"/>
        <w:rPr>
          <w:rFonts w:ascii="Verdana" w:hAnsi="Verdana"/>
          <w:sz w:val="18"/>
          <w:szCs w:val="18"/>
        </w:rPr>
      </w:pPr>
      <w:r w:rsidRPr="00441AF4">
        <w:rPr>
          <w:rFonts w:ascii="Verdana" w:hAnsi="Verdana"/>
          <w:sz w:val="18"/>
          <w:szCs w:val="18"/>
        </w:rPr>
        <w:t>Labour laws</w:t>
      </w:r>
    </w:p>
    <w:p w14:paraId="6A045DEB" w14:textId="77777777" w:rsidR="0058554E" w:rsidRPr="00441AF4" w:rsidRDefault="00033005">
      <w:pPr>
        <w:pStyle w:val="divdocumentulli"/>
        <w:numPr>
          <w:ilvl w:val="0"/>
          <w:numId w:val="8"/>
        </w:numPr>
        <w:spacing w:line="320" w:lineRule="atLeast"/>
        <w:ind w:left="460" w:hanging="210"/>
        <w:rPr>
          <w:rFonts w:ascii="Verdana" w:hAnsi="Verdana"/>
          <w:sz w:val="18"/>
          <w:szCs w:val="18"/>
        </w:rPr>
      </w:pPr>
      <w:r w:rsidRPr="00441AF4">
        <w:rPr>
          <w:rFonts w:ascii="Verdana" w:hAnsi="Verdana"/>
          <w:sz w:val="18"/>
          <w:szCs w:val="18"/>
        </w:rPr>
        <w:t>Management Development program by Mediacom Global</w:t>
      </w:r>
    </w:p>
    <w:p w14:paraId="4493FCE7" w14:textId="77777777" w:rsidR="0058554E" w:rsidRPr="00441AF4" w:rsidRDefault="00033005">
      <w:pPr>
        <w:pStyle w:val="divdocumentulli"/>
        <w:numPr>
          <w:ilvl w:val="0"/>
          <w:numId w:val="8"/>
        </w:numPr>
        <w:spacing w:line="320" w:lineRule="atLeast"/>
        <w:ind w:left="460" w:hanging="210"/>
        <w:rPr>
          <w:rFonts w:ascii="Verdana" w:hAnsi="Verdana"/>
          <w:sz w:val="18"/>
          <w:szCs w:val="18"/>
        </w:rPr>
      </w:pPr>
      <w:r w:rsidRPr="00441AF4">
        <w:rPr>
          <w:rFonts w:ascii="Verdana" w:hAnsi="Verdana"/>
          <w:sz w:val="18"/>
          <w:szCs w:val="18"/>
        </w:rPr>
        <w:t>Consultative Client Relationship</w:t>
      </w:r>
    </w:p>
    <w:p w14:paraId="1CC17D3C" w14:textId="3BF95362" w:rsidR="0058554E" w:rsidRDefault="00033005">
      <w:pPr>
        <w:pStyle w:val="divdocumentdivheading"/>
        <w:tabs>
          <w:tab w:val="left" w:pos="4494"/>
          <w:tab w:val="left" w:pos="10760"/>
        </w:tabs>
        <w:spacing w:before="260" w:line="320" w:lineRule="atLeast"/>
        <w:jc w:val="center"/>
        <w:rPr>
          <w:smallCaps/>
        </w:rPr>
      </w:pPr>
      <w:r>
        <w:rPr>
          <w:strike/>
          <w:color w:val="000000"/>
          <w:sz w:val="30"/>
        </w:rPr>
        <w:tab/>
      </w:r>
      <w:r>
        <w:rPr>
          <w:rStyle w:val="divdocumentdivsectiontitle"/>
          <w:smallCaps/>
          <w:shd w:val="clear" w:color="auto" w:fill="FFFFFF"/>
        </w:rPr>
        <w:t xml:space="preserve">   References   </w:t>
      </w:r>
      <w:r>
        <w:rPr>
          <w:strike/>
          <w:color w:val="000000"/>
          <w:sz w:val="30"/>
        </w:rPr>
        <w:tab/>
      </w:r>
    </w:p>
    <w:p w14:paraId="45EE2CC8" w14:textId="77777777" w:rsidR="0058554E" w:rsidRPr="00441AF4" w:rsidRDefault="00033005">
      <w:pPr>
        <w:pStyle w:val="p"/>
        <w:spacing w:line="320" w:lineRule="atLeast"/>
        <w:rPr>
          <w:rFonts w:ascii="Verdana" w:hAnsi="Verdana"/>
          <w:sz w:val="18"/>
          <w:szCs w:val="18"/>
        </w:rPr>
      </w:pPr>
      <w:r w:rsidRPr="00441AF4">
        <w:rPr>
          <w:rFonts w:ascii="Verdana" w:hAnsi="Verdana"/>
          <w:sz w:val="18"/>
          <w:szCs w:val="18"/>
        </w:rPr>
        <w:t>Available upon request</w:t>
      </w:r>
    </w:p>
    <w:sectPr w:rsidR="0058554E" w:rsidRPr="00441AF4">
      <w:pgSz w:w="12240" w:h="15840"/>
      <w:pgMar w:top="500" w:right="740" w:bottom="50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0001"/>
    <w:lvl w:ilvl="0" w:tplc="363E7B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06A89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04ECA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646B7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F06E25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F0A03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E7291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F2E80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BAA6D6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F27042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E896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838CD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03E413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A42FF3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19AEA5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8EE37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D4EBC9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102377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D16E24FC"/>
    <w:lvl w:ilvl="0" w:tplc="4A7039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F5230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438EBF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8C610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498C91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6AE01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21E053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3B67B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BB201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6B9A5C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CE841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5C691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98CE6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97E3CB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C541F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D6862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042DD2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918A87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BDA264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5EDDF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91843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736ECD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CF630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E08F3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64013B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B34DC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B8051A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6344C6DC">
      <w:start w:val="1"/>
      <w:numFmt w:val="bullet"/>
      <w:lvlText w:val=""/>
      <w:lvlJc w:val="left"/>
      <w:pPr>
        <w:ind w:left="450" w:hanging="360"/>
      </w:pPr>
      <w:rPr>
        <w:rFonts w:ascii="Symbol" w:hAnsi="Symbol"/>
      </w:rPr>
    </w:lvl>
    <w:lvl w:ilvl="1" w:tplc="5A3E62E4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/>
      </w:rPr>
    </w:lvl>
    <w:lvl w:ilvl="2" w:tplc="30A812D2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/>
      </w:rPr>
    </w:lvl>
    <w:lvl w:ilvl="3" w:tplc="4C5CF97A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/>
      </w:rPr>
    </w:lvl>
    <w:lvl w:ilvl="4" w:tplc="5B646DDE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/>
      </w:rPr>
    </w:lvl>
    <w:lvl w:ilvl="5" w:tplc="78D85CB2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/>
      </w:rPr>
    </w:lvl>
    <w:lvl w:ilvl="6" w:tplc="771AA8F4">
      <w:start w:val="1"/>
      <w:numFmt w:val="bullet"/>
      <w:lvlText w:val=""/>
      <w:lvlJc w:val="left"/>
      <w:pPr>
        <w:tabs>
          <w:tab w:val="num" w:pos="9720"/>
        </w:tabs>
        <w:ind w:left="9720" w:hanging="360"/>
      </w:pPr>
      <w:rPr>
        <w:rFonts w:ascii="Symbol" w:hAnsi="Symbol"/>
      </w:rPr>
    </w:lvl>
    <w:lvl w:ilvl="7" w:tplc="4734E72C">
      <w:start w:val="1"/>
      <w:numFmt w:val="bullet"/>
      <w:lvlText w:val="o"/>
      <w:lvlJc w:val="left"/>
      <w:pPr>
        <w:tabs>
          <w:tab w:val="num" w:pos="10440"/>
        </w:tabs>
        <w:ind w:left="10440" w:hanging="360"/>
      </w:pPr>
      <w:rPr>
        <w:rFonts w:ascii="Courier New" w:hAnsi="Courier New"/>
      </w:rPr>
    </w:lvl>
    <w:lvl w:ilvl="8" w:tplc="3FB0BA06">
      <w:start w:val="1"/>
      <w:numFmt w:val="bullet"/>
      <w:lvlText w:val=""/>
      <w:lvlJc w:val="left"/>
      <w:pPr>
        <w:tabs>
          <w:tab w:val="num" w:pos="11160"/>
        </w:tabs>
        <w:ind w:left="1116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8D86F6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61CA11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4A007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26AF4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383B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446512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10AA3B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960F8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914E9E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76F034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36C39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1C0FCA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2141FA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EF2A1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73E9C0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A962E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F8A9F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4300F7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B2FCEC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28EA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92A46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F7C7A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50A987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40ADB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E4889B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518D6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2D615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54E"/>
    <w:rsid w:val="00020D1A"/>
    <w:rsid w:val="00033005"/>
    <w:rsid w:val="0003538C"/>
    <w:rsid w:val="000454AC"/>
    <w:rsid w:val="000A41D0"/>
    <w:rsid w:val="000B7AA7"/>
    <w:rsid w:val="000E1CA0"/>
    <w:rsid w:val="000F64D1"/>
    <w:rsid w:val="001149B1"/>
    <w:rsid w:val="00137829"/>
    <w:rsid w:val="00142AE3"/>
    <w:rsid w:val="00180D0C"/>
    <w:rsid w:val="001F73ED"/>
    <w:rsid w:val="00231F5F"/>
    <w:rsid w:val="00263B65"/>
    <w:rsid w:val="00285056"/>
    <w:rsid w:val="00293913"/>
    <w:rsid w:val="002C7B2E"/>
    <w:rsid w:val="00325D23"/>
    <w:rsid w:val="00341E4B"/>
    <w:rsid w:val="00343FC2"/>
    <w:rsid w:val="00390A73"/>
    <w:rsid w:val="003A3B35"/>
    <w:rsid w:val="003B7694"/>
    <w:rsid w:val="003C10A7"/>
    <w:rsid w:val="003D6347"/>
    <w:rsid w:val="003F576B"/>
    <w:rsid w:val="00411D13"/>
    <w:rsid w:val="004318C8"/>
    <w:rsid w:val="00441AF4"/>
    <w:rsid w:val="00443FC4"/>
    <w:rsid w:val="004E0EB4"/>
    <w:rsid w:val="004E1809"/>
    <w:rsid w:val="00561ADB"/>
    <w:rsid w:val="005729E3"/>
    <w:rsid w:val="00583BAB"/>
    <w:rsid w:val="00584E17"/>
    <w:rsid w:val="0058554E"/>
    <w:rsid w:val="005A012E"/>
    <w:rsid w:val="005C6C4B"/>
    <w:rsid w:val="005E36B6"/>
    <w:rsid w:val="005F584F"/>
    <w:rsid w:val="006263C3"/>
    <w:rsid w:val="00644B9C"/>
    <w:rsid w:val="00690E4D"/>
    <w:rsid w:val="006A212C"/>
    <w:rsid w:val="006F1AC0"/>
    <w:rsid w:val="00711C6D"/>
    <w:rsid w:val="0072291B"/>
    <w:rsid w:val="0074307C"/>
    <w:rsid w:val="007809DF"/>
    <w:rsid w:val="00790726"/>
    <w:rsid w:val="007C471E"/>
    <w:rsid w:val="0087192A"/>
    <w:rsid w:val="00872368"/>
    <w:rsid w:val="00887FEB"/>
    <w:rsid w:val="008A4D0C"/>
    <w:rsid w:val="008B1AEF"/>
    <w:rsid w:val="008D4309"/>
    <w:rsid w:val="008E57FD"/>
    <w:rsid w:val="00932A74"/>
    <w:rsid w:val="0094175D"/>
    <w:rsid w:val="00953F58"/>
    <w:rsid w:val="009753CB"/>
    <w:rsid w:val="009829EE"/>
    <w:rsid w:val="009E61CB"/>
    <w:rsid w:val="00A26788"/>
    <w:rsid w:val="00A31117"/>
    <w:rsid w:val="00A36B83"/>
    <w:rsid w:val="00A73EE4"/>
    <w:rsid w:val="00A93426"/>
    <w:rsid w:val="00AC45AA"/>
    <w:rsid w:val="00AE0D22"/>
    <w:rsid w:val="00B0616D"/>
    <w:rsid w:val="00B06B01"/>
    <w:rsid w:val="00B46C78"/>
    <w:rsid w:val="00BB7FE0"/>
    <w:rsid w:val="00C41A3F"/>
    <w:rsid w:val="00C71977"/>
    <w:rsid w:val="00C76B96"/>
    <w:rsid w:val="00C76D3D"/>
    <w:rsid w:val="00C84768"/>
    <w:rsid w:val="00C97025"/>
    <w:rsid w:val="00CA1B4E"/>
    <w:rsid w:val="00CA4435"/>
    <w:rsid w:val="00D209A8"/>
    <w:rsid w:val="00D45025"/>
    <w:rsid w:val="00D67421"/>
    <w:rsid w:val="00DF1406"/>
    <w:rsid w:val="00E01381"/>
    <w:rsid w:val="00E04612"/>
    <w:rsid w:val="00E06F4F"/>
    <w:rsid w:val="00E40E6A"/>
    <w:rsid w:val="00E5464C"/>
    <w:rsid w:val="00E656F5"/>
    <w:rsid w:val="00E7336F"/>
    <w:rsid w:val="00E9028F"/>
    <w:rsid w:val="00E93AFE"/>
    <w:rsid w:val="00EC128B"/>
    <w:rsid w:val="00EF2807"/>
    <w:rsid w:val="00F11D30"/>
    <w:rsid w:val="00F8141F"/>
    <w:rsid w:val="00FA44CC"/>
    <w:rsid w:val="00FB4737"/>
    <w:rsid w:val="00FC2D98"/>
    <w:rsid w:val="00FC34E7"/>
    <w:rsid w:val="00FC7045"/>
    <w:rsid w:val="00FE3F0F"/>
    <w:rsid w:val="00FF18A2"/>
    <w:rsid w:val="00FF7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A0472"/>
  <w15:docId w15:val="{D1B79E6D-F61D-4C72-BBBC-A58E8FAF1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document">
    <w:name w:val="div_document"/>
    <w:basedOn w:val="Normal"/>
    <w:pPr>
      <w:spacing w:line="320" w:lineRule="atLeast"/>
    </w:pPr>
  </w:style>
  <w:style w:type="paragraph" w:customStyle="1" w:styleId="divdocumentdivfirstsection">
    <w:name w:val="div_document_div_first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documentdivname">
    <w:name w:val="div_document_div_name"/>
    <w:basedOn w:val="Normal"/>
    <w:rPr>
      <w:color w:val="000000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paragraph" w:customStyle="1" w:styleId="divdocumentdivlowerborder">
    <w:name w:val="div_document_div_lowerborder"/>
    <w:basedOn w:val="Normal"/>
    <w:pPr>
      <w:pBdr>
        <w:top w:val="single" w:sz="24" w:space="0" w:color="000000"/>
      </w:pBdr>
      <w:spacing w:line="0" w:lineRule="atLeast"/>
    </w:pPr>
    <w:rPr>
      <w:color w:val="000000"/>
      <w:sz w:val="0"/>
      <w:szCs w:val="0"/>
    </w:rPr>
  </w:style>
  <w:style w:type="paragraph" w:customStyle="1" w:styleId="div">
    <w:name w:val="div"/>
    <w:basedOn w:val="Normal"/>
  </w:style>
  <w:style w:type="paragraph" w:customStyle="1" w:styleId="divdocumentdivSECTIONCNTC">
    <w:name w:val="div_document_div_SECTION_CNTC"/>
    <w:basedOn w:val="Normal"/>
    <w:pPr>
      <w:pBdr>
        <w:bottom w:val="none" w:sz="0" w:space="10" w:color="auto"/>
      </w:pBdr>
    </w:pPr>
  </w:style>
  <w:style w:type="paragraph" w:customStyle="1" w:styleId="divaddress">
    <w:name w:val="div_address"/>
    <w:basedOn w:val="div"/>
    <w:pPr>
      <w:spacing w:line="300" w:lineRule="atLeast"/>
      <w:jc w:val="center"/>
    </w:pPr>
    <w:rPr>
      <w:sz w:val="22"/>
      <w:szCs w:val="22"/>
    </w:rPr>
  </w:style>
  <w:style w:type="character" w:customStyle="1" w:styleId="divdocumentdivaddressli">
    <w:name w:val="div_document_div_address_li"/>
    <w:basedOn w:val="DefaultParagraphFont"/>
  </w:style>
  <w:style w:type="character" w:customStyle="1" w:styleId="documentbullet">
    <w:name w:val="document_bullet"/>
    <w:basedOn w:val="DefaultParagraphFont"/>
    <w:rPr>
      <w:sz w:val="24"/>
      <w:szCs w:val="24"/>
    </w:rPr>
  </w:style>
  <w:style w:type="paragraph" w:customStyle="1" w:styleId="divdocumentsection">
    <w:name w:val="div_document_section"/>
    <w:basedOn w:val="Normal"/>
  </w:style>
  <w:style w:type="paragraph" w:customStyle="1" w:styleId="divdocumentdivheading">
    <w:name w:val="div_document_div_heading"/>
    <w:basedOn w:val="Normal"/>
  </w:style>
  <w:style w:type="character" w:customStyle="1" w:styleId="divdocumentdivheadingCharacter">
    <w:name w:val="div_document_div_heading Character"/>
    <w:basedOn w:val="DefaultParagraphFont"/>
  </w:style>
  <w:style w:type="character" w:customStyle="1" w:styleId="divdocumentdivsectiontitle">
    <w:name w:val="div_document_div_sectiontitle"/>
    <w:basedOn w:val="DefaultParagraphFont"/>
    <w:rPr>
      <w:color w:val="000000"/>
      <w:sz w:val="30"/>
      <w:szCs w:val="30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paragraph" w:customStyle="1" w:styleId="divdocumentulli">
    <w:name w:val="div_document_ul_li"/>
    <w:basedOn w:val="Normal"/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">
    <w:name w:val="span_paddedline"/>
    <w:basedOn w:val="span"/>
    <w:rPr>
      <w:sz w:val="24"/>
      <w:szCs w:val="24"/>
      <w:bdr w:val="none" w:sz="0" w:space="0" w:color="auto"/>
      <w:vertAlign w:val="baseline"/>
    </w:rPr>
  </w:style>
  <w:style w:type="paragraph" w:customStyle="1" w:styleId="spanpaddedlineParagraph">
    <w:name w:val="span_paddedline Paragraph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6B9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B96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C76B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6B9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6B9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6B9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6B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4</Pages>
  <Words>1272</Words>
  <Characters>7256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MARGARET WACHIRA</vt:lpstr>
    </vt:vector>
  </TitlesOfParts>
  <Company/>
  <LinksUpToDate>false</LinksUpToDate>
  <CharactersWithSpaces>8511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MARGARET WACHIRA</dc:title>
  <dc:creator>user</dc:creator>
  <cp:lastModifiedBy>Margaret Wachira</cp:lastModifiedBy>
  <cp:revision>17</cp:revision>
  <cp:lastPrinted>2018-09-24T06:35:00Z</cp:lastPrinted>
  <dcterms:created xsi:type="dcterms:W3CDTF">2018-10-01T09:05:00Z</dcterms:created>
  <dcterms:modified xsi:type="dcterms:W3CDTF">2019-07-25T09:13:00Z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0aCB6">
    <vt:lpwstr>F3yZ/JgTaSJhn6oVpwIjcbt0LiPVgL5k2EAyf504csdgZefGyhd1yF6ESS9E9FHTfTpnG5jVIBVWMsxIgI6e34Ahqna1++P/70IdOjVQot29ymawFLpvDyI2ONmzkGynv+1aFhdW5wyQmQ3x2RPIR3zuboh1tFSY6hmRnMOzHAfBf4wq4eu9ORWLvaCP5Xz5KwQePX+GpYgFcNsFkwQ+cjMBi1HQzrZncybY1YvN73ynv3tAMdnQITsSB7TQhhL</vt:lpwstr>
  </property>
  <property fmtid="{D5CDD505-2E9C-101B-9397-08002B2CF9AE}" pid="3" name="1izke">
    <vt:lpwstr>W8eo2jn/iQ/YVPpK9u4KBpJS4RrfmKm/4yF+LTs4cpbAEXIxuI3AopWeCLjhBRWTDp3tJ/RxIfcdl0qvPprUykg7Gdv5CqzD2E/hhXBppGI5ymedxZ56pDedIlbq7LDnR9lV+ra/ZJY4Gp9qK+PKKU/8j3txIvxJnL66Sn/Lfb1JiELfwkf0pX2ne66KpNoxBCbqGK61tPYf4Rn9b0gvIRLOJEl+9opDkYptMBvu+eSnF/KbgiFHzxMRohVQQIc</vt:lpwstr>
  </property>
  <property fmtid="{D5CDD505-2E9C-101B-9397-08002B2CF9AE}" pid="4" name="27nC/">
    <vt:lpwstr>waX0vxoKYAoFOYjwb/zYhpF1DgyF8cHqvIBkXcSKQiuMxyvghMNhxl897+wdK3Xnf/HOrZz8o+7lcSR85yamkc8XZRe2M5bfUldnwMhEbKNwIreFpaHyqNkgnRKk3FbIMe8OKjPYh3yfxyUfFkbjIB/7jxZ3eM45Xqh3rjolpev/1kT5m7j7VEeC1N46Bvdq5nraPt+7OHJRXuQx+j5UKQfoubZ6ZJACoZO1UnwMlibaqRwY+VAj1x+2b12vtGb</vt:lpwstr>
  </property>
  <property fmtid="{D5CDD505-2E9C-101B-9397-08002B2CF9AE}" pid="5" name="2vtGb">
    <vt:lpwstr>2FRu5pigPBsfstn9lUFCfFaqhsGPA94ufxZmOxoBLpfAq1v0es93Z8dYNtsTnE8UyKm68h7f1sfU7Nc4Kas7NGwL1GLGrzC6+nqnzh2/LkqalFYOZ1M5NAwKy8Cz84V0JuAC59EH+Wpn/yjbAuK2DktiD8wd0kDRBeAoYWfYJYoxyacD+TuxPeDARfQcM+c31/e9XOsh5be6Hr6So9nCvCrhyFnciNZhQ3KvPzhGU+uXxRsYbPn5PDXjZBGGz5Q</vt:lpwstr>
  </property>
  <property fmtid="{D5CDD505-2E9C-101B-9397-08002B2CF9AE}" pid="6" name="5lb00">
    <vt:lpwstr>jHwllZIqQww9yat6r68XrbRhpr+jje3A37mBYxdf35oarxLgPgG+lUCMNRK4b+1GxENdzMNXBp4VjmJrqAzVBG2g3b/ZHIBqcVO+8tvJmO60tXC2vy2mhe+ohYpF83rTHLdXYMiCPhFyw+DxTsNhF+VLcDuKHXOf9E2q0q2253m26lWnbHvWNnvAuKzR4UtKuDxTv4CKRkmDHS8DePGEmrBd3Ug4ovul0+5w5umo0iseW0/CekgbE82Yd7xWLpI</vt:lpwstr>
  </property>
  <property fmtid="{D5CDD505-2E9C-101B-9397-08002B2CF9AE}" pid="7" name="6jZcY">
    <vt:lpwstr>5+5z/gk9ejG02MHc0v2AQ4jNX1z+AmeeKM5B4OmS79NYxe7f+0La31RdM/unK9x1yUrr//JZX1wIPY6qtB8c0U4KGrVU+ium9ck4KznBp6X1o0/ugm9eEsK+H3/Eecn+IOUekMu0vUsq1j855UYIJji+GtLfxFAL0qTSH9FyRYwRiuR8puphMPc3unu+9t2SicyQhuTyIfnGBLjT9EggsX+Ie2HqzsSSNspI9d1WYamfIUcDgy7LRMbiEWK0gO9</vt:lpwstr>
  </property>
  <property fmtid="{D5CDD505-2E9C-101B-9397-08002B2CF9AE}" pid="8" name="6l2t0">
    <vt:lpwstr>LRNEnfncI7Kjj8cMQwMEVDCkCYrvomp/B9PWrnXwCboQpS1bp9BSsCr9lZ/+Y8wLBCXZxcDQ/iUHoFcTTptoKu+3YaAQD1pUe12cRmuayETsD5g8Ru6GfGFZz2Lnmb5BBfkEoS3GpTzpfhfpfbXaTShJkXQPlt/VD8iDEzN2uu0qF4bhybKyoeorcXEveWxYzUifk/OYZ06hk3GdMTvaFxEw6dKymjmJMQOwNzPhaB8A9E/gNJlZZbV3KvG4heP</vt:lpwstr>
  </property>
  <property fmtid="{D5CDD505-2E9C-101B-9397-08002B2CF9AE}" pid="9" name="77b7l">
    <vt:lpwstr>9tnGpQ1O9hSg9JY0guyh4fexeE8iccWyCdekzkW11GjbtReZfYbdHdb8xxOT/VQogtQ6BzvTXN6CqAsDbP3Z6ym3zNeQAWn31BV9g/HyvJOdr5sN/gG6rHpOeuf291aQIWpvGfsBTSoyB3+HyGnoJtzYZ2N1YATDvcCj0kIV7dfDhp54ur2xtlryB92Y7zAUMol+RLXmY7xy4i+YUQyNooYcYBi08X8B4B/5c92ffngRfqwu6AN6qR1jvZOmR8j</vt:lpwstr>
  </property>
  <property fmtid="{D5CDD505-2E9C-101B-9397-08002B2CF9AE}" pid="10" name="aOuJz">
    <vt:lpwstr>Pkp4UMI+hvyE8MppmET3ZkQDxHLHZJKzzPVLoubOy0wLIQZw67+7CWYsQ+oPwltTrHXtWcGRLkJni1EbDULoGtTgMJYBr5//JPo4CXBM9jjMutnNyt8blySdFtj/6yL6I60So8jgFtCeFkzc926pjfq/JQjq9auc/7c9Eyzdh3Aafg4z4lJWFS+8TS+O3IpbLFs1eq2bMttxO5UPmTr+w/MsqRiV8DeIZ4MmevpvmDQVYANQtQSzmluXOWv0nJN</vt:lpwstr>
  </property>
  <property fmtid="{D5CDD505-2E9C-101B-9397-08002B2CF9AE}" pid="11" name="Av7WR">
    <vt:lpwstr>WflqBTU4n06NSNVITis8i1nOE9eacmAVYW5fcRpeet+MvhDhVtqjqfenXakh/DrAq8yCTshCy11OoOD7nWPi9yBkSoSRpgoXoK7sSUBHbdDqBDRrW1sGfSMiMx6MDpLEi0VJtf/ogMu4SQwgp6KGZ5ijqT2H5YnhgmOM/QdeNvYVZ9EawVpbiP+7ei0TPtklatSs3IBFRjPF3ckQskL4GByev0r4mgMoBvEwxcoFXR9edifob3bWiAF5Gqy1v4F</vt:lpwstr>
  </property>
  <property fmtid="{D5CDD505-2E9C-101B-9397-08002B2CF9AE}" pid="12" name="aVWuR">
    <vt:lpwstr>1IpDdANjAA89fgeAEOyWxnrE3riFUYxB8+rpKS9Dt0rLZWhiZ1kvAGVqUzGq9JwN24uCLgdRU9XHr180Xgj0qC31cCXSCPj188fnjtPjqUjXSAYyvWuLiwZOShESrtBf/9IOKsX8D1D6aH3j+wkXJg2Bo6z+gAWKZ9bTLDKwZnbKD7d9zVNiu9IcuingtoZp6e+5AQVolvnPeXjmJltxsjOuDB5Hx8kdUdhPy4mkxaRP6plfCp0kEC15cIIALQk</vt:lpwstr>
  </property>
  <property fmtid="{D5CDD505-2E9C-101B-9397-08002B2CF9AE}" pid="13" name="AzXNn">
    <vt:lpwstr>NlC9ZpDwBTZJ44ilcJkFXZCbN1TKJ/Gl/1mfZl7s+jy+jUtJDy7V+nYyb6Jmy1OIhoUGA+cm6/1Tm3rWMSO6qJbwnikd3NUyu4+U/gCs21ynPhj5ydhGOedjr4YAUrPBIUtdJlRDNPTDrJZW7GXmPTjAbv8Mg14sg9sUbcHVb4xRvZmyjshMG46pl341/sNOmF0Ba4zkmKezfEfqX4+yXUSwggcyfRavCfRPFEIaC9YFKkffRCMrThJkXYn+vx1</vt:lpwstr>
  </property>
  <property fmtid="{D5CDD505-2E9C-101B-9397-08002B2CF9AE}" pid="14" name="blu0M">
    <vt:lpwstr>eEpbYRRw5KLKRedF+hSTuEJ0ivZh3rmj5aG9pgEE7govOb52TMhkMGYuNOPNHzVzPClcYY3Qg0esgJFJKBeffpXHwhqh8Lqp3b2as6Cz3vxA+snej0FmbPutESk5W1JWYHfCQAbeifqMZW/VewRH0FwgMGJ6r+zcZi860w231C7E/sTJ8YxoGtzo6+/frwD4pfonDKUUXCcUeqqNNzzCaiNGYSWoDJdDZ81USzADRvm8c1fyFsz8kcK0i5d6uJX</vt:lpwstr>
  </property>
  <property fmtid="{D5CDD505-2E9C-101B-9397-08002B2CF9AE}" pid="15" name="cwFYL">
    <vt:lpwstr>Ngxf6lVLgB9z/esLwXb/dDTi+Qacio0UNvuXg9LHFNTIjdjiUEmbAx82QPOSjVKx7QdzB9v4aNACCbHye7i1f3fOHaPHBtD/FRzDv+hKXG2nebqax/VdMYzA4d862aRb+nf246/77lna9cEbStcur2oy+yQ5y/55/JUW50h7FVG+AhtXZEnS/5aW77lUhlD776YebyNeA6UmE8MDVLHCkz9AomrmRMwpftO0qiF0lCPXYKOIgWWswGF6/Z27nC/</vt:lpwstr>
  </property>
  <property fmtid="{D5CDD505-2E9C-101B-9397-08002B2CF9AE}" pid="16" name="d6uJX">
    <vt:lpwstr>0DpNCM40AIO+cS2FuHc1XLdgW10yq43j+T+OUfQ/NmgYT+59SlawijxADhWvFuGNIs4LbxnDsv3xvqJCpZmJjAssIdeDHPd0Qhuo5w+dey+oagZjMb288PULDGwoYyHD9hGFvj+reffN2eUurklahyxT/9U8/QtbL2hjWfnNHZJymeKlkyk3YX/PN6SJter4JKBgCbosL5yLAAzXXfJri3IYdAWi209pCabsLcUU4gexlKruAwGsezXWCwm5wSf</vt:lpwstr>
  </property>
  <property fmtid="{D5CDD505-2E9C-101B-9397-08002B2CF9AE}" pid="17" name="dCZPD">
    <vt:lpwstr>7v6fd10jGByFDd5mBRv1yEHFzJFXsQ1eHPZsK/mhrFV+aIYsP160nuD0yJnxUgEtZJ74b33QhtNdrJmZnkebMr/Lx/QkxM1NXdmEVQbuIqdn9q5U8CO0p/hXydgibjuwfe76WzO7LGMJshtcR7Cm0des0kFJMlJcI+ke1jh7NQ0OvKlYpwvCCsthv1StVTRgNEDOmXSgfrmgLhAoTsRd0wsJjgqu83toXEwKzuSdGmhzXbjIWsKB7g+x1PQyLxY</vt:lpwstr>
  </property>
  <property fmtid="{D5CDD505-2E9C-101B-9397-08002B2CF9AE}" pid="18" name="Dd4ir">
    <vt:lpwstr>lXwsgSWtFGFFD/Mbot9hSXQBxKbpOTr4/dM4Yg6dPo6vYjkkoLMAhwZJr0QZ8erL5umYIhJQlTfSYRDTtUW//+O7CbN8r4DhTTxtdGtW2Dhnb3jlc0mka9YiJbzpQV1IGvdeC/Wy0ZhhnBUWLU2ovhRKAaghh6a9o32WMnADG078e0lf80pLlb6uPMrah9BsQUqGMYJR/scsgR/St7pnyhcaXArn2LaZtHVqhkpjylhEp0Pga3ThwltSEpsTwkx</vt:lpwstr>
  </property>
  <property fmtid="{D5CDD505-2E9C-101B-9397-08002B2CF9AE}" pid="19" name="EHLX5">
    <vt:lpwstr>2GU6N7ksVk5+nLM65gDmhvCAz4kVYg5aXOUKM3Lfq6wW2bC/KJQpK4+c2vAWcwNVrv2O/63raFOvRP8V4m3D5WU4IHiv+8riZ67V36cA6h31gqqAEvJI/EI4jIbyLy4FEBkg/+YTANd8WGvv2lo808INyYCo1Obn7jZRkUSx8b2XeGvMZ6uxApw06UQa0dGR49DLhnRhgnX/zP7G8gRL8dlGmb3KIqRbQBzUSrpR5JPNytG/3ljK/3/UMLvudjm</vt:lpwstr>
  </property>
  <property fmtid="{D5CDD505-2E9C-101B-9397-08002B2CF9AE}" pid="20" name="EuLkT">
    <vt:lpwstr>RgwK+MyZWa5iITmZU3zHDzSVqNx5YhCRZEAZOby+Qc92cbHM2Lz+3IShD4vqHdSrtAN1b370Jem0HqqdKi779Z2WaJJxJPQeV7GVv7Eo7oQAA+5O7DU6pja/jzGj6xnqOixtv/7HfUvWR1vzknL3FopXHDNCrA1ufnTK/11pkxt2pwb+PEdIYxhdOHLkntG3U6HwRGNqt0y5RzrIM5niL6ErGeF+6YejfejxKqzj3nowqmkqS6mPQRPIhIzSqXX</vt:lpwstr>
  </property>
  <property fmtid="{D5CDD505-2E9C-101B-9397-08002B2CF9AE}" pid="21" name="EV+IT">
    <vt:lpwstr>00P5bnxACXwJY9DzqBqZqOVHRfioNiKaK2mVQpFbH7JcUHF0S7AcYGhWFbNsfk48xVp2P9Y/HTbvQCn82ifRpbWDnv3r5YUEfOR0vNdBR8dGuKc+t2BvW/MvSeupoA++vAQf9ygW5daEzskCWR3tZ+zTT/fpQmLGDo2gtxgTLIDq0iGsdsjRDUCeH9RjraHBHYENyEsq8o/NkJD6gLnTWJYisrFEm0H5q+CES4D0aTEyhqsGTB9ryd/6h0wilYE</vt:lpwstr>
  </property>
  <property fmtid="{D5CDD505-2E9C-101B-9397-08002B2CF9AE}" pid="22" name="fCjYT">
    <vt:lpwstr>AsH8DmuDjL0QiRkWEPKUEyqXA2NKZOHj7tLUXl53daCjr/7abrkiOh/26EBUx03H44Cy8Nr5ft6cvjQ5BhiQYlC9c1X8Ght4BjMfmGJMWBpIikn+VMljvZW2UHAyiW+a4lH1NOV2CfulSDL7jlQH/r5FkQj5PeLaklpk9kyaKgZXV6aLnXCkGc5EjvYdGFKKH3cQ0nq0uVrbCxDv89nHBo5kYLMnkUnhZfeOWiY+Q2WrdS8iq4ZDvvmICzOXlQW</vt:lpwstr>
  </property>
  <property fmtid="{D5CDD505-2E9C-101B-9397-08002B2CF9AE}" pid="23" name="G4heP">
    <vt:lpwstr>6UyDQglv2UsuaLwz5FEQsA05tGi0hJ5x7HKcq/9DnJxmJM+3b+ESj+KOYCfPnCam/FeCxr9QOKXc5hB8Yrup/KALfDewr5A8DxWb6cbyd3vPE3lanHn6XpBD8LFLk9hxx/kn4RKuXOAmoEso1Iyzb2y1dDhRpscO7C+keZKUDiMp/AJHRbGV9nnPngETGjgoXwe09eJgMFSJVNMItaWLsSsZnjPD8giupMtQjXFP9zfuO/e3X6bSjgoLdn77b7l</vt:lpwstr>
  </property>
  <property fmtid="{D5CDD505-2E9C-101B-9397-08002B2CF9AE}" pid="24" name="g8QvH">
    <vt:lpwstr>n2n9npDxtlka6MGC5gFLWPtrR8uaNBPHBCIAAkR8cSg8wUzXEBhm73h733BDuCtzR0Bo42oAJs6YjHHYqy4IjmDjbAWMAp/Uqb13oYK39KzVIihJTFiBIU9UhdoC6lGCwK7LJpYOdwLEkwl8A4P6wokor4zmsVZwhILpYMw1ZQvfkINWKuTRVzzmnVaHtV5AbLV1jNKBD/mUCE0x31+7N6LkWNuporZMpX/jZC3Xg7cFB7kWPkuW6EJzTfK5A+M</vt:lpwstr>
  </property>
  <property fmtid="{D5CDD505-2E9C-101B-9397-08002B2CF9AE}" pid="25" name="GaG5F">
    <vt:lpwstr>MMzPIj1CdZ2YQd9VnqSIK9iqD0JGtpDpI7CzvMA7+7qgsXmHDwmXBrPP8wLSLl2ZWgCsVquq3jleu1z9UQBf3sLrL7RBUYNm+DdGp71TMjMcieBXAv3Gc93I+uKCVC7Qo/fFXeE+9gDeDE+HElNU/psSgTRA8AVfxKa3PFdSeZOb0ttEhPGTKbYq6K7peQmnljAjjFsncNugPQYhOkYQVam2wjhUuIyJSLPCvNvwmTH/e8lZpuyR00QJTqdCZPD</vt:lpwstr>
  </property>
  <property fmtid="{D5CDD505-2E9C-101B-9397-08002B2CF9AE}" pid="26" name="gDchP">
    <vt:lpwstr>EFrls7lJLs/901FhOLVVRObMn3tn1rE7M5lqArCeRTa3a7IWm79wHDyyC6B2Ucno98iKQ58ficG1vv3uMAa8eDSL75VYs+tAWWYPVpnoU+TATtgzzGOrddno1q1EGNJQmu4sP72P3cNfJ0SMhoC7zzBEh+OAFsB7QwY1nVyCyE2Z0mxb+F9BCv36IAeUw9klf7sAVMxTBYL5y2sZr8Q4tTnhlcvEDK75k2OVkpzCffs6fenyc67eXzlW0kAzXNn</vt:lpwstr>
  </property>
  <property fmtid="{D5CDD505-2E9C-101B-9397-08002B2CF9AE}" pid="27" name="GGz5Q">
    <vt:lpwstr>IA29hpbaZgRHOnSIgTQb3yarjemPAfwgCDLdudAtZ4VNSlTiCcOlqxFYcF0ayZzyVSdSbBcV4PAbCmexPMnXdWfu4EWiJBLnwbHY7XH1fXunm1pr9oTe2JPjH0Pofy3o8myi/QCY/KfLGzSNzukVKprp9KiTYpB/BJnm4OgtKUaUdqyncnyGmb61bFj7kjYaGxooMUJmHGkJbowFSxKkWSkij1DaC8icPGzfIRsr9l+PvT2JZJONpGqrvKqKMoH</vt:lpwstr>
  </property>
  <property fmtid="{D5CDD505-2E9C-101B-9397-08002B2CF9AE}" pid="28" name="GUHkV">
    <vt:lpwstr>bQpqQvCKLL5OZXV51mzdIv9PlILVCUFmayO+SxPt95rrEeJeWnGlhlvTu9SNDuWQSj3nmiAMwoElcyKbAiaVdIaZmyrmlsxn51JiO/I9DE17JRucuvI+BF22RR+oe/dDhpJIsQrL1kKEklMLaFtM4sKtUcP4nCO1g6ym71vG1U0aSuj2LGnvBudzcNTA8lv9vxkAGVIiSweh32fi3+9uzOssgCOtByc34xgR+VKoAAgorvBXrv1kWmP7S7ux2nS</vt:lpwstr>
  </property>
  <property fmtid="{D5CDD505-2E9C-101B-9397-08002B2CF9AE}" pid="29" name="H6Cv5">
    <vt:lpwstr>uMXulaitOqiE7GhcGmOF7u+ciLwBF0BddkJSjZtHFGxUjoPg9vMQYZaokJDnlC6kTHCzLoxbp6maFE/cPIZEVs+ZMIKvcjUZKkL1b/dnpu56eFuJw6/1gbqLrCeGtGle5HMlRo0yzLp6LgxS2yf5sjrMQnWWBl4vZryM+OQv/4O/avcNZxCGkPnRVaBrmOth4jtTOLRWQiL7jgOZ0aInYExr28QauvG7WdHL60t+GZC6MUPkLBseFNopGQEuLkT</vt:lpwstr>
  </property>
  <property fmtid="{D5CDD505-2E9C-101B-9397-08002B2CF9AE}" pid="30" name="hd5/7">
    <vt:lpwstr>8F59F8YiL+4lPMpsSuR/pyIbqApyZyK/r0o2yOJB3IFAXWUc6Wpa3s3PsRIgnKt7fzzDNyAiEruDbfOW4YLnLnW9P802VoURfTRnxH5GOtpengsCOALBhcqfay0/HZBnpJ7M+y9GJ56XV4AYTFLCrGdETfmXs4vh+n9wXRHMk7HgLead/zLWDUKel58AqDCCZGhXYAKC8ACaheAuUbcM/ElbxJDBaikkC7DN5IFKrfa49AU0CLOpq+RDXoVzwuI</vt:lpwstr>
  </property>
  <property fmtid="{D5CDD505-2E9C-101B-9397-08002B2CF9AE}" pid="31" name="hiIrk">
    <vt:lpwstr>d229VjFnDUj/fscxTPfVh98k4p5a6u+Moq9PqvZD4Ry/j9uBQEVY2+/my3/+ngRvHh/+SXIE/jV9e1f9e2SdlOkYVEzwsivws5Oi4ZnIH2ObW8hmY91sWhOcgfI2rRWiqAHoK1rG24tW/o4U6YQ32YF7W5w7axme0LD+hSrrRB8hPGLwofUJCRD4x5QCf/DaEyCTvE0zd7kgw2+kzP0WuqHWy80h9iuq8AkDSLi/MPk1Jjd4d1pl/Qg3NHblu0M</vt:lpwstr>
  </property>
  <property fmtid="{D5CDD505-2E9C-101B-9397-08002B2CF9AE}" pid="32" name="hzens">
    <vt:lpwstr>3IDwToVMvHSEt4c2o8MqmY4roEq8VB73MLT668tnZ4q6j8kXPnf2+UW14aznjIOSySpSUPPzaKfbx3ZHD5/8JDeYngzwKygIRM2ZBn0AuYIiEZXXwV4oG1t4+p0qq62yNYnvbM6FdhFf70NAu7tV9pTsFA84Cj0QCSq1U+j6QkV3juFOIjxc88n9l/nvrISV2+CyPdIig3TJmcfhQlfZNfP3LKIha7QeH4fyDd+v+pXojIxpiSdH8uX78j6l2t0</vt:lpwstr>
  </property>
  <property fmtid="{D5CDD505-2E9C-101B-9397-08002B2CF9AE}" pid="33" name="i6hSZ">
    <vt:lpwstr>AS+5IMCj2LkBnadV8Qax+5xf8NudqmSqZb7o2qYfYQ/9ulKdQzLGZNB+LY132omIrjT2NPiu8+BcFB/cDoQ0ukVm0joTjQeugO/4KHqwAyJMrHEBI0wiUiUZshkOzmLf4+0b4OTs7jUeA9QExr77KfeNMSChRP9QT+pnIDwy2ty62MJCETfzANtFE0ooSIMSquh6C+qHX3Pggv9hK1WpVOpAiZ5iix52ZtMQr35XrmN0ymYGHp/Br2vtycfCjYT</vt:lpwstr>
  </property>
  <property fmtid="{D5CDD505-2E9C-101B-9397-08002B2CF9AE}" pid="34" name="IALQk">
    <vt:lpwstr>3/nvRBA4yl7PlFQ8BJlfmq4nCZkp0Hm6EjK+2ZN93GDu3VJmykmsKK61iPgpDkAEq+6B8dWNs36V53aJpYYBgZuoy6MnVbiTC9IcXyAOatNPHKjE4P/USZDpO1aQG0bwKpyvvf4J7HdOP4NpfUXLBMdWrq3dDP0aNWD+61OEFepVRCIu9eXje2pNlOuqGL1R7mvEF2/+UfcH3W23ku1tLvNwgtdPz1wF2c2JtGIqib7/mBAQSi0QUKY09MhiIrk</vt:lpwstr>
  </property>
  <property fmtid="{D5CDD505-2E9C-101B-9397-08002B2CF9AE}" pid="35" name="K0gO9">
    <vt:lpwstr>B9eNXqK0gSVujQI6MTMPurIIqnON/9ELY8rhCX8nUgDnu5FY7Eq4UVSk5OSOVrWUA3sB+Zrvqv2vGeCEqNPkmP2AygpICaCD9w8R5aqqXu+TwT+47bRwadbrFfjIKqdr4v1SWLMC8Eeac9b+eQmaJZHRWaC7Cce+3iDLge2BsmjrDZqt3+LJJp3DyukrHAX3rVDo0mV/1Yjk+W7JGSeI2ckb5a4Hngv56E/wjf6B5Jh9rHugpRJEY7se3pKhm47</vt:lpwstr>
  </property>
  <property fmtid="{D5CDD505-2E9C-101B-9397-08002B2CF9AE}" pid="36" name="K5A+M">
    <vt:lpwstr>cfIvdyVYLijOH2QeKD30NzuWDBelg14w/lYTSrUksM0sG8Ti1baM2DEfn1dozFwwrjCt/RsAXgs6gCP9H5e5lxyW4N6gmu5Kw5HaJEG4CtKwntt0FpMSpWk/50cMGI6kg3qM1e8s1VVS1RUxWR6hJP82e6qEp91ecapg+3Ax8R/vXKhtl9Hx3Y+ixONIkLfzN1wOB6oe9hXo8QD0DH9Q8F9q++udSI/quA7BmxYWmKceL9Yu+2rvnnTHMGYxXF3</vt:lpwstr>
  </property>
  <property fmtid="{D5CDD505-2E9C-101B-9397-08002B2CF9AE}" pid="37" name="Khm47">
    <vt:lpwstr>x1NtPLa7g9IQai6GTZE/z8nYc2A2Hl9aXsZpj6bYOx6e0FIwtVB3eMsMpQY//9Dy9Ant5MQQAA</vt:lpwstr>
  </property>
  <property fmtid="{D5CDD505-2E9C-101B-9397-08002B2CF9AE}" pid="38" name="KZffY">
    <vt:lpwstr>r6qkQpkdtqBX0tWEx/rZ87G+WxKzKA54tzP4TQBpuGm9H5yO2l6I3cHZMgzWq5Qy3r7VOEFglkRaaWuQBlQdEg33E2kGztZ6u7LZ6TbFEvUchGReU4xSdGpkX2pv87SL+Ljk3q57yPluWGhUdv6crAWtJ9eXRIcSKaF1LMvuwcRFl93j3m6+1xVdgvK+5CpcrOk7Yh/zqE8n1Z0WxP5e01SUDbnih/TS8+qtiu43BSa+Y4a8r7VWhofiHoGUHkV</vt:lpwstr>
  </property>
  <property fmtid="{D5CDD505-2E9C-101B-9397-08002B2CF9AE}" pid="39" name="m/Xug">
    <vt:lpwstr>e+Mlhkhj8z5rUuDDYxGWtDtiNYBWVH2bZ01YQhD91SEcZNBu5DOnLoVBbCCDdFWgmM2BnZKCGgLHHEKfyXKpTVsd3MXjTK4Gv6uLcq/auEInLCXdk5D9p+BEJFaORcR13lGqhYaRwLjInful7DQTnrnjHWMp6Avg3xidOSj7G0uSV/xKDYjpKwjRV+fzNYtz5t9t5UGX/ZfBDYR8TB+2KMuB7GX4XNWtapRzZAp197PHrT4b6KMkvt6vWpcwFYL</vt:lpwstr>
  </property>
  <property fmtid="{D5CDD505-2E9C-101B-9397-08002B2CF9AE}" pid="40" name="m5wSf">
    <vt:lpwstr>viTTm+i3b/EjrU2ChUqlD3ygZ6/Tr5v4YPtQScmRIBPeNVK4P0prr20j5Ui9ZlQLkaSdUS28XGxSIdKpjZrH4YDuxTUyuXO3fhXejz3u6i9du8ggo34lxdrxVZEFSre4Kv8A0lIq2msnUfrS8TROH8ZE88pNeCYtHGMdUEHjQDJnoS6jjnEVYgtr7z4NP91CgdbKpv4y8Otv9p2j5gEeraaHaoemOYpIl3J6r9zjbA0veTMW7s0OJ2/kP3zR1SZ</vt:lpwstr>
  </property>
  <property fmtid="{D5CDD505-2E9C-101B-9397-08002B2CF9AE}" pid="41" name="m7rAS">
    <vt:lpwstr>+Jy7xlb3a3DtPW67A5hEWG2v1M0nnagFMwkwz04yPygNbhAm0svbyQHq4UU2qN7RZHL39Nb73HR7aGyKeZ0JlItaVNSU4PHMR0T9Uev2J/iuIwM0pt8OPaaOCdvpzVTXrnO/GnHZB4QU2rX2WOkc3lxRKOPw0+BPbJZn1dBoOGqDtbfGJwX4Gv9X1+LQILwaCla2piDKT4pp/n2kRoYCu/u4lKvlB+5vL7XGoiPlx550IGSRZCy5A7JX+YaVWuR</vt:lpwstr>
  </property>
  <property fmtid="{D5CDD505-2E9C-101B-9397-08002B2CF9AE}" pid="42" name="MUSqj">
    <vt:lpwstr>0KABY4XdmJGr/93CYUPAxHP0IrPCdqmrFCHUUVxGyhKcsIh0tM9bythN8UwoDr/uLfolUHiBSrudxcSdP99qld9FuMxBpP/SlkdXrIaBxMH5up0QFVS0ZM8htZC2YhZ7djc2jQyxln6QTkw80oW9f2yhXwalVBIxbH3dxgpd9BYn70wCzZ5Tpss0HvrJYqRywJwkJk04qCNjyjzUzwmFb2YWbb+i/plcq7CZOs/nBCNJ2/Agar4uBqJqAYrS+xU</vt:lpwstr>
  </property>
  <property fmtid="{D5CDD505-2E9C-101B-9397-08002B2CF9AE}" pid="43" name="mX8Xv">
    <vt:lpwstr>djf0tRA2Yp1OtaG/PhnCJMCxO5SsUqj7ORh3sfzo8pkaVu4FIKowqPevvinfjn6E9X9D1z2pM7d2g4ULn1NWOScqy8MAsChg7T6x88FybPKT9uDWR7Rbi5WamHcrD/a8qIz7Q0u+gxWl/WSm07PSdz+mpkLt0buSaAZfAObq8y54ex5y68ErM/qSAF5E1o1i7uMlzGVfwhy31C8tvs0vOls4XIH3Qln/9UaFd8vuJVS2JQIrauqV7tmPtAhd5/7</vt:lpwstr>
  </property>
  <property fmtid="{D5CDD505-2E9C-101B-9397-08002B2CF9AE}" pid="44" name="n+vx1">
    <vt:lpwstr>POuWXcz7+7q1JMb4Ek6BvLm85/MNGHrk3MdqdDHV2+UwOSPtiqtAPV15iZGDwH0/l3QhuO9DkLvmmMWID0QGcnXc3H/hXU2imNnS65GkAhqaA2yDn8qyIShzx/Mc9PVDJTMux+ZoRqfBy4TGsjEFhoPWU9lTRn3sI9DDMmhQ/pP+67RQJhP1YAerWl5tKsvPUJH+nAgZU4Q7NoI3BX/rgtXMbPcCo6wV1qBLNUuUC3sH/m7B+jEMZiAn4MaOuJz</vt:lpwstr>
  </property>
  <property fmtid="{D5CDD505-2E9C-101B-9397-08002B2CF9AE}" pid="45" name="nm5k2">
    <vt:lpwstr>TtxM82Yy6hLwQQUeiRcz5wpbwGEs7mMo3J+FxUE32LoXA1EWkqzsFj0nbB+Xx7503tklGxkYZVuYScUr1RN9IcGfCUEz1jJK+7lrDNUXetqOJadWwpsgoqN7Td5EJr0gvn7h13Wx/QXrcimahcs6N6A7/utub5zpH58liylWBl0ljVUqTf232SgObv1eacvNgbuwU61LH+I7N4cgrYd4WuQCPt98CMen7jgsCjZU/t3PdB5wIqa6odSeR80aCB6</vt:lpwstr>
  </property>
  <property fmtid="{D5CDD505-2E9C-101B-9397-08002B2CF9AE}" pid="46" name="OmR8j">
    <vt:lpwstr>pc7QZoVvyVYa103eeemhJWOtwCSqOpDw0sDUkcpEtSJOX0TBMXoS9MAyIED/tXAk6sD7RXJtUqVzAK5srWHYsn14BPBO7b3Ow2W2nvf2kohGzgSq4K3HpA/BGkz0qhE8K9AfGIjyfOLZUhcuO4je99KZ16DboPb0VF/NIAZm4yLK03c2ljrVwVdAj2PoYeXauk6jp3VwupOcgwz7oiWTWLkUhKzLIbvrDg5F8lF74mxNMqfiHjo0fe3/SmgDchP</vt:lpwstr>
  </property>
  <property fmtid="{D5CDD505-2E9C-101B-9397-08002B2CF9AE}" pid="47" name="OXlQW">
    <vt:lpwstr>8pTkyiKuCOBjdEPy+DwOKUGo69hY/4ZrCa34DYCWmqSvt4xgdTxVT9RmP5iirfRz5AorrdfAlpAK9Ek2wR1z2NpMCxTN42MfkBETaY+wJ1pvfHTXZ/WmOKwg6kdMCY3cqc+uq42ytjIaphjm/ZlgLKybjvcLtWULLuqH+J2C8+SuvQ4z1Pdj0gFrb/TawvgZIaTOGyNjWugoZy866Ka2wdcjv7GezXt/eZLjtSpKK1Mfcd+g4vyEEW3wyjVlF2s</vt:lpwstr>
  </property>
  <property fmtid="{D5CDD505-2E9C-101B-9397-08002B2CF9AE}" pid="48" name="qKMoH">
    <vt:lpwstr>8EkjO0CIw10xUO0l2oVetwp9fpVZ+PbAZdCmVOkoDauBFO/f2EcKiRdSthfkESSbh+l4YLaExymiTDJYN89rG3VsXimg5w+u9TRm8l/KpYEjcFNQYKfTPKRTzRIXj52ZwaC23dPsC08WlulVkVyf+7gEgMZR2K76X9+E+fFcwHXsWKgIcjNFzBTl01N5fytVcdbsym5XE8W/HCtNfzgmbYZRBKCrhFKT0TtUpOalTqLRiQ2cHj41fatPs0EV+IT</vt:lpwstr>
  </property>
  <property fmtid="{D5CDD505-2E9C-101B-9397-08002B2CF9AE}" pid="49" name="QyLxY">
    <vt:lpwstr>/qmKwtA+QFmmqfzbptmdRkpcbvrcTEPeCyoskyVH0s/ITBx+6r0eQo7JmpOhPzaOG1b+Eexg7KkFvPsoA3TtAox4TAdnHH/tc9y/oxqxs3fXmYpns4HrrWBXLOOwn/vPOCzBP1EJyKsAqo3HU693nknhZj0ulTIF8lvJrxQ7m9Owh4oRCylGJKGaLJC80vhAG9MQWJDeOc5fo64BB/VMyK4dKO+mZyQ5iTWmMwVanSyl6I6mUiSR0B8aqy6jZcY</vt:lpwstr>
  </property>
  <property fmtid="{D5CDD505-2E9C-101B-9397-08002B2CF9AE}" pid="50" name="rS+xU">
    <vt:lpwstr>INiFpyhQzwgNQl2K2biveJv4bULpnBn/yLnf27EENyAYU0JMh5pW63g7F/yhHN9NtOb8yQaP03srEYnHOmaQo7gB7P4HVBr1iL07pn68/y0kvwSRwe/QECxED0pWpMRa1X8pAFsQgNjxVeAB6TRMzuarggtumq6I09bUWelan/0tNEm/9O9MygmwMW1TKBujY2fNVWUR2ajA5qgyCfx3UxpjArDzHmHSH6Nd1tNwb+d9q5/MsGRh53gEeam7rAS</vt:lpwstr>
  </property>
  <property fmtid="{D5CDD505-2E9C-101B-9397-08002B2CF9AE}" pid="51" name="S28jo">
    <vt:lpwstr>KKXp7+8cxcNq77/4rds0ONCYVi+vtpfoR9smfxcNgyPGJ2MF06mPuE8jP7kMt5t/OHfOvyO5xZuxDVhHZJbvMr5i3voPXXDL+akR0Pt/F4Z8CG7QgLEQyiPtj4xrocp8P92zk6Gvz4DU3twPBgmW/URqdTZUHBOTqyFrvk4dxoaCzIJkCGlYSS1nG//E6rEXcGJ/h4Z0J5+Xm1U77DkQdgKQOYZGQIGG6/zXtCamldmbb95y5ToG+UYxN1Dd4ir</vt:lpwstr>
  </property>
  <property fmtid="{D5CDD505-2E9C-101B-9397-08002B2CF9AE}" pid="52" name="sMTh6">
    <vt:lpwstr>6gXge8LzMdNbz7HI5EdBDdZBw4omrnA8jv7sZfz5+213791wNUb1qW5ya21sTtjQeVBnzwkRB6TmdfeE3E0usyiROKB9RJqhC5x6iTVNOwo/y6u/2ktZrSZ4VY5On4BI24PpGrXm4RAf4t4jzFlnlEn+cVzRyURjDwOlqMe5PDO0XjSIs7mvknB/Ph+Or5nQEE/SRmVu4OxSQIqMI38vbYr+WGp5yeN1VwtW65fyQWMEJWARJyE9ewLdIbnm5k2</vt:lpwstr>
  </property>
  <property fmtid="{D5CDD505-2E9C-101B-9397-08002B2CF9AE}" pid="53" name="sTwkx">
    <vt:lpwstr>orIhch3xTgaU8YWxURNcVmEN09Qf+jYT3RLjrMlrVIFVuuqp6bYO1H0I6/uIFduwfzc5pGk2O3fi7wpPcMXVAEGcHeyWYudUzWWsD7gHVyrQJO1OVyav56zg+9NZ9CYTvPQLfnT/+EjcxR49h6RDesOpR7MVGE9c9BsCPbUg7GOogtAc3Blk7bi5R/K6Ms8CgD66ZuV6s7pBeQtipvYqY3kLQod/Oi5eY6X0OcAxQ3MkhE8mrViu3MWYX6ZmjcZ</vt:lpwstr>
  </property>
  <property fmtid="{D5CDD505-2E9C-101B-9397-08002B2CF9AE}" pid="54" name="TQhhL">
    <vt:lpwstr>SdF2EOnMzw9ncJOteaEr11lvmk+4aF/Xl+XVKvFdDV3+4uNxPSKeumQ3+ii/OX3WR5fuX9XwCnhjMDmuCabVVoGFsjwnFoyBETgGvIajiL8XJYPjShX8VenLmg6lnWxo4Mn54A+JJ1S/ZzDklAgg23Irr0sqAn8w/HepgOkBClKSMRZ6pHXgy2qLWzeFfI1++nN5o73c3cEQu02dvudya35CR2+A8zRt/f2KPtBvMeBZlztXo4QAo+6nz51izke</vt:lpwstr>
  </property>
  <property fmtid="{D5CDD505-2E9C-101B-9397-08002B2CF9AE}" pid="55" name="ux2nS">
    <vt:lpwstr>8X+yxaR4mC2et0xJQpCn5hq6k8BlArZWxbsy9RQrFB8WNciCHVFh4Josp6QTvxZAqwLTl3D2tPOniA+pSCI9kYhIP/6Pbxin6rwt5wNT9CyEgNvC/IZiOvJ0YZNrPKMvCua9tdHNsDbuB2svIJExce3ECSkS33t2jznz4WfdgJASw5RowcG9B8H0nsAre2FW5zIMwVpjSpNJ9UYx/PoxWZBZ5T7A2+K/Z0Q60QG2s9T5QoWUegpaakr7VSS28jo</vt:lpwstr>
  </property>
  <property fmtid="{D5CDD505-2E9C-101B-9397-08002B2CF9AE}" pid="56" name="v0nJN">
    <vt:lpwstr>BskjKblnPXej4MTWweMq38Dvj8m2BO+0OoU4LObxPUzELheL90IdnBacPL0Uma/SNPhKezpldETsiMIo7iu/J/V8AGllm+aXkfZKQJPx9h4etk2yyI5JUTd7JUbe9S5XHJ5xYR2i7hiaMrB/GDTbgxErBr1an9ltf1e9MrNjxQa69L2O+aw/2YN2e/MvgFbdRiuDMjYVAqKqoR92qnBamwsBnPGH0KX0gnzL4iz1CgtdIRGi2DzdKHBjjSGaG5F</vt:lpwstr>
  </property>
  <property fmtid="{D5CDD505-2E9C-101B-9397-08002B2CF9AE}" pid="57" name="VlF2s">
    <vt:lpwstr>dAgSuYOkdRMEMY7GBmGNbax+ZHkYYQ1fiCaMJsXMhJMlt/ESYCHpmb+cNj9p4QFFI3ChfGEOhg+ZdhGghjM1R6AIu+sr8s9bns9thWps6R/PM90jIaM2fL2mZHdvpcd4oDxT/pBPP9oq5Z2m1wciGjUS9JRuamzl92aPi4EHUyAK18vaQGhNyeTY9COrCOUXAzzNATPYrNgzf+atmZyRz42kNCfMopZ8gCx1ClBeVVV0azQroMD4sQSZfqEHLX5</vt:lpwstr>
  </property>
  <property fmtid="{D5CDD505-2E9C-101B-9397-08002B2CF9AE}" pid="58" name="VQQIc">
    <vt:lpwstr>hTrtNxf/T/tMlZwrDKuBLXwzbfiLLP+YnFRyggoI3VVzGvOKdq1P8pCjv116d8SwZfKXXWziycE42u85ehS6mhUXh9wkBoKkfbMC6EoN4hKuz863uK3P7IR3Pqiq5M3R1ZRdG8eOovDRBQCaHB+8NIz3494xea4wacy+41/oA5ELLVqTk8i74WyDlmOSVNhuESBSLj4oCzQ3866RqGa3lqZViEcOYl2u5jpM2rzwc+B+LbQX5b/CUzGyyxg8QvH</vt:lpwstr>
  </property>
  <property fmtid="{D5CDD505-2E9C-101B-9397-08002B2CF9AE}" pid="59" name="vudjm">
    <vt:lpwstr>pzM0kqBbcegq+WoxX+5VYXL9zcZ6yQgOnfQx4FbZqH5/H1ehijLd+bkyeFHHyFCmZmr+QsgvUzo2cPmq7XfKFMjlSbu7xjgqaGrlwuCwg7nQWzlr2ztLJSTOroDT7lHXk9bwZRfLxnrShMbyJxmjvgo2v0+JF/M0R3d1LTauHddE3oSuY+u8qBuE+sqe1v5UGIARzRWkFeuGJSeroVQBOrmrSgo4F+Zqy6RvsBnzcHlxZihEPB25zU+tND5lb00</vt:lpwstr>
  </property>
  <property fmtid="{D5CDD505-2E9C-101B-9397-08002B2CF9AE}" pid="60" name="VzwuI">
    <vt:lpwstr>3dY/lMAkcbWdYvYghhqvthc7K4msgsPDazIKW85CCQJXDD71ukvL7O+b+pt9qXXQ3wlZFOpX5IxXSwzuBLYJzwNOSjxnTYQN0Fn/SH3GRjp5Oibs3EdmLfRg0cGzza01tSGVMdbjrf3qUoLHWHY+SONemlkHjHnKWIsqWdP4a/zHg1RrulxAljdVA/gclXLE7oJp7LbDtVxNwgCOLdNeidhYjEb8yGI1gVfeLvEP0qrO7kEOgq8Uoswistm/Xug</vt:lpwstr>
  </property>
  <property fmtid="{D5CDD505-2E9C-101B-9397-08002B2CF9AE}" pid="61" name="wilYE">
    <vt:lpwstr>vj2EeRXZwEgls3agX35mJB1t/0+TRc0rMmZLpATAcqQY3ry5Va+wDRJVGyalGrGX+VXX7G8ZbyHnj2YBtQoT6/vOm3080h/uSXkj66sqP1+7klNrdFTmaBVnytu01QD5EvHd0r+2UINuz6L8HybzXgxVGmi6ngHjzrvlL0RRYrO7fviw98Pw5gi32xDMjY41G25ZP2vrppb/dbxT48Ujtd4yRTeFcEtLFiW0kZrgIqrYT+ajznMGi5nOLtsMTh6</vt:lpwstr>
  </property>
  <property fmtid="{D5CDD505-2E9C-101B-9397-08002B2CF9AE}" pid="62" name="x1ye=">
    <vt:lpwstr>TEEAAB+LCAAAAAAABAAVmkWCrEgURRfEALdBD3BI3GWGuzur7/oLyEoi4sW952RBwCjFiogIk4JIohjBUALNYQROMARD46RYDsUOkGbACNsN5wJhKhsAtml4SBCAzjFSaA6y+86Jx4JoNHecWSo9EZ9OCxsPFhZMF7WQfMDPSF5Tl8oOkTk+r8coVB/h58X+u2dLVGQaw05mB1dCK1AqEAyVaCw+QasG+bodpQc7apeV8tli7RaEjHZUrri6hSZ</vt:lpwstr>
  </property>
  <property fmtid="{D5CDD505-2E9C-101B-9397-08002B2CF9AE}" pid="63" name="xWLpI">
    <vt:lpwstr>McEPdl39PDbwNtQWmhbddWZ5nHczGsj5Oz6nTLXn56qZ36D1mJU+dXOEuiHZDN8dxPx9LLrf9vX3LT9c5WX8Ps5cNX5htI6Z8tdxMIMgD6xCNEedHuG2BzrkrOH/DSemSl3RZ73E9JVJqrJbWB+xMc6vcYaNwXv8MS5yy78fDg0o4ynBFqa9tmQj/uU/xWGT8u5uRYg13Y6hy4Y4Kr9uJz1p8Bp5At+n9WUkd+FdCKFCb0Px3RgjH5FU6dKZffY</vt:lpwstr>
  </property>
  <property fmtid="{D5CDD505-2E9C-101B-9397-08002B2CF9AE}" pid="64" name="y1v4F">
    <vt:lpwstr>6gH7v4koU78lsV23+JldjRsDQs84doW9TxPreF2QfYVkxmFKiJz6nPtLeyjs8GeZBZJkBtDuZQ718q4PkPTD+D/23vCxuj+ASygdE0stgbV/bdH4tQZIZXDBlCLDSmCuJB+ro6XH7bJivoKTHt0/WIR8rOohhcymZ8Xv7XxtBGH1BUevRIjowNKQnRL4Fx9NHJbEm5Lil9NHNt85OQfkhQkjR3gN2//8pypsxJsgh/SbB9c55JFxcFy5EJhzens</vt:lpwstr>
  </property>
  <property fmtid="{D5CDD505-2E9C-101B-9397-08002B2CF9AE}" pid="65" name="YxXF3">
    <vt:lpwstr>8mx/7t32+Tnvrb9SiU6Rxuv/V111tn+Ov6xfxpiZd34ZMYLLBqpfBhFWOqktmhGJAltqXYO4slhYZ8DDRPSH/Xub8EnRN32qEwaE3SVaUCaobCxqWjYmGQYn1JQDJI72d/y6L86HQ+ZG9KPBCaLLdgUwu65EsprOxPHmJekn1VwDIXjyxomYxLAhRKxbmoY9ij8Z13pjB6Zp6KQOM4NEpSAYC/iCF5EHX1eNPoKQSeUY7szj8nWv9dF0YdMUSqj</vt:lpwstr>
  </property>
  <property fmtid="{D5CDD505-2E9C-101B-9397-08002B2CF9AE}" pid="66" name="ZmjcZ">
    <vt:lpwstr>9I+Ohqgq6a/krv4w2oHhaLSNrwBZJDHQ3tqrd0ErtV6A3z/Cm4w8XSYQFyVp6GKbpxejIigZmQ+Y4o8UAXCgzOBFLVf5RXVfIoElP4WduWav3481bd+y1BARrsyS0EDJiW8iqaqb8OM4e56ADL2wMy/Uv0jaULiXjQzNxB0aXQMgcfLNDSPO2tnsImDbHsPbOo+HclsJH22cfKiChvFO9zN5y9H5dbKOhQWeyopKP64CaGnZ5qOQ5iroCaH6Cv5</vt:lpwstr>
  </property>
  <property fmtid="{D5CDD505-2E9C-101B-9397-08002B2CF9AE}" pid="67" name="zR1SZ">
    <vt:lpwstr>cMXeYItby3RkPnR34ulGboNt7p/O0dqML09oIxPV1stFTxD4mN1fBcc0AuLFKuEDV+YMaEDEz//Z/bqxXAtdXIDbYo2JmqSF2f3vRUXcBPMgSG4jn+jRcveK/YOvFnYEEP7bNvBJBPShEIsMcaEjURizmgI6mGnA33jg9MMnQMQ1Np73I74vEprTCMWJJE7U6yBcTU16E+C4JQgce7cOjVOH2gvzo1mA7j66NxQf6XlesIx2bEMm4j5oAdAv7WR</vt:lpwstr>
  </property>
  <property fmtid="{D5CDD505-2E9C-101B-9397-08002B2CF9AE}" pid="68" name="zSqXX">
    <vt:lpwstr>vhG+JIbGRKwRDL4Hfg1pwCxELMtvOH02fvPRMigpJRiNcQUMBhs5rCmvq9M02Ke1NQjZDlaKLFp8zqtYw3Zf4Yxphh6VOeRjlb0mS+C+fsqH9Wr4bb+svCfP77ABhtQBfZwQyU7gMvUeSD2WgGOF6jO6CQ1NsmC5kJLQO61jEFaC+OMZcCdjoMb1i2nLnuYSPSM7ZH1RZQ0vCHyukIoO7q897IqGzecKvvxydSfzZunuk9J6NlAjJ4y4MYmX8Xv</vt:lpwstr>
  </property>
</Properties>
</file>